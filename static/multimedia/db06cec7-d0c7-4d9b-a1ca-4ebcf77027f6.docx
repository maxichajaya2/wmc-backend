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95AC7" w14:textId="77777777" w:rsidR="00D347C3" w:rsidRDefault="00000000">
      <w:pPr>
        <w:spacing w:before="82" w:line="359" w:lineRule="auto"/>
        <w:ind w:left="197" w:right="219" w:hanging="1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TÍT</w:t>
      </w:r>
      <w:r>
        <w:rPr>
          <w:rFonts w:ascii="Arial" w:eastAsia="Arial" w:hAnsi="Arial" w:cs="Arial"/>
          <w:b/>
          <w:spacing w:val="-1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L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: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pacing w:val="1"/>
          <w:sz w:val="22"/>
          <w:szCs w:val="22"/>
        </w:rPr>
        <w:t>G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pacing w:val="-2"/>
          <w:sz w:val="22"/>
          <w:szCs w:val="22"/>
        </w:rPr>
        <w:t>t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nte</w:t>
      </w:r>
      <w:r>
        <w:rPr>
          <w:rFonts w:ascii="Arial" w:eastAsia="Arial" w:hAnsi="Arial" w:cs="Arial"/>
          <w:b/>
          <w:spacing w:val="-3"/>
          <w:sz w:val="22"/>
          <w:szCs w:val="22"/>
        </w:rPr>
        <w:t>g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al,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mo</w:t>
      </w:r>
      <w:r>
        <w:rPr>
          <w:rFonts w:ascii="Arial" w:eastAsia="Arial" w:hAnsi="Arial" w:cs="Arial"/>
          <w:b/>
          <w:spacing w:val="-3"/>
          <w:sz w:val="22"/>
          <w:szCs w:val="22"/>
        </w:rPr>
        <w:t>n</w:t>
      </w:r>
      <w:r>
        <w:rPr>
          <w:rFonts w:ascii="Arial" w:eastAsia="Arial" w:hAnsi="Arial" w:cs="Arial"/>
          <w:b/>
          <w:spacing w:val="1"/>
          <w:sz w:val="22"/>
          <w:szCs w:val="22"/>
        </w:rPr>
        <w:t>it</w:t>
      </w:r>
      <w:r>
        <w:rPr>
          <w:rFonts w:ascii="Arial" w:eastAsia="Arial" w:hAnsi="Arial" w:cs="Arial"/>
          <w:b/>
          <w:sz w:val="22"/>
          <w:szCs w:val="22"/>
        </w:rPr>
        <w:t>oreo</w:t>
      </w:r>
      <w:proofErr w:type="spellEnd"/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mp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pacing w:val="-3"/>
          <w:sz w:val="22"/>
          <w:szCs w:val="22"/>
        </w:rPr>
        <w:t>e</w:t>
      </w:r>
      <w:r>
        <w:rPr>
          <w:rFonts w:ascii="Arial" w:eastAsia="Arial" w:hAnsi="Arial" w:cs="Arial"/>
          <w:b/>
          <w:spacing w:val="-2"/>
          <w:sz w:val="22"/>
          <w:szCs w:val="22"/>
        </w:rPr>
        <w:t>m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d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 xml:space="preserve">l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si</w:t>
      </w:r>
      <w:r>
        <w:rPr>
          <w:rFonts w:ascii="Arial" w:eastAsia="Arial" w:hAnsi="Arial" w:cs="Arial"/>
          <w:b/>
          <w:spacing w:val="-2"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ema</w:t>
      </w:r>
      <w:proofErr w:type="spellEnd"/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2"/>
          <w:sz w:val="22"/>
          <w:szCs w:val="22"/>
        </w:rPr>
        <w:t>W</w:t>
      </w:r>
      <w:r>
        <w:rPr>
          <w:rFonts w:ascii="Arial" w:eastAsia="Arial" w:hAnsi="Arial" w:cs="Arial"/>
          <w:b/>
          <w:spacing w:val="-1"/>
          <w:sz w:val="22"/>
          <w:szCs w:val="22"/>
        </w:rPr>
        <w:t>SRH</w:t>
      </w:r>
      <w:r>
        <w:rPr>
          <w:rFonts w:ascii="Arial" w:eastAsia="Arial" w:hAnsi="Arial" w:cs="Arial"/>
          <w:b/>
          <w:sz w:val="22"/>
          <w:szCs w:val="22"/>
        </w:rPr>
        <w:t xml:space="preserve">C de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d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p</w:t>
      </w:r>
      <w:r>
        <w:rPr>
          <w:rFonts w:ascii="Arial" w:eastAsia="Arial" w:hAnsi="Arial" w:cs="Arial"/>
          <w:b/>
          <w:spacing w:val="-1"/>
          <w:sz w:val="22"/>
          <w:szCs w:val="22"/>
        </w:rPr>
        <w:t>ó</w:t>
      </w:r>
      <w:r>
        <w:rPr>
          <w:rFonts w:ascii="Arial" w:eastAsia="Arial" w:hAnsi="Arial" w:cs="Arial"/>
          <w:b/>
          <w:sz w:val="22"/>
          <w:szCs w:val="22"/>
        </w:rPr>
        <w:t>si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d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pacing w:val="-3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>mon</w:t>
      </w:r>
      <w:r>
        <w:rPr>
          <w:rFonts w:ascii="Arial" w:eastAsia="Arial" w:hAnsi="Arial" w:cs="Arial"/>
          <w:b/>
          <w:spacing w:val="-2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e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>a U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3"/>
          <w:sz w:val="22"/>
          <w:szCs w:val="22"/>
        </w:rPr>
        <w:t>d</w:t>
      </w:r>
      <w:r>
        <w:rPr>
          <w:rFonts w:ascii="Arial" w:eastAsia="Arial" w:hAnsi="Arial" w:cs="Arial"/>
          <w:b/>
          <w:sz w:val="22"/>
          <w:szCs w:val="22"/>
        </w:rPr>
        <w:t>ad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Mi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-3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ra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b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sz w:val="22"/>
          <w:szCs w:val="22"/>
        </w:rPr>
        <w:t>rod</w:t>
      </w:r>
      <w:r>
        <w:rPr>
          <w:rFonts w:ascii="Arial" w:eastAsia="Arial" w:hAnsi="Arial" w:cs="Arial"/>
          <w:b/>
          <w:spacing w:val="-1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y</w:t>
      </w:r>
      <w:r>
        <w:rPr>
          <w:rFonts w:ascii="Arial" w:eastAsia="Arial" w:hAnsi="Arial" w:cs="Arial"/>
          <w:b/>
          <w:spacing w:val="-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</w:rPr>
        <w:t>u</w:t>
      </w:r>
      <w:r>
        <w:rPr>
          <w:rFonts w:ascii="Arial" w:eastAsia="Arial" w:hAnsi="Arial" w:cs="Arial"/>
          <w:b/>
          <w:spacing w:val="-2"/>
          <w:sz w:val="22"/>
          <w:szCs w:val="22"/>
        </w:rPr>
        <w:t>m</w:t>
      </w:r>
      <w:r>
        <w:rPr>
          <w:rFonts w:ascii="Arial" w:eastAsia="Arial" w:hAnsi="Arial" w:cs="Arial"/>
          <w:b/>
          <w:sz w:val="22"/>
          <w:szCs w:val="22"/>
        </w:rPr>
        <w:t>ulac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j</w:t>
      </w:r>
      <w:r>
        <w:rPr>
          <w:rFonts w:ascii="Arial" w:eastAsia="Arial" w:hAnsi="Arial" w:cs="Arial"/>
          <w:b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-3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b/>
          <w:sz w:val="22"/>
          <w:szCs w:val="22"/>
        </w:rPr>
        <w:t>.</w:t>
      </w:r>
    </w:p>
    <w:p w14:paraId="1AEC7FDA" w14:textId="77777777" w:rsidR="00D347C3" w:rsidRDefault="00D347C3">
      <w:pPr>
        <w:spacing w:before="4" w:line="120" w:lineRule="exact"/>
        <w:rPr>
          <w:sz w:val="12"/>
          <w:szCs w:val="12"/>
        </w:rPr>
      </w:pPr>
    </w:p>
    <w:p w14:paraId="7DF195E6" w14:textId="77777777" w:rsidR="00D347C3" w:rsidRDefault="00000000">
      <w:pPr>
        <w:spacing w:line="473" w:lineRule="auto"/>
        <w:ind w:left="100" w:right="320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-15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T</w:t>
      </w:r>
      <w:r>
        <w:rPr>
          <w:rFonts w:ascii="Arial" w:eastAsia="Arial" w:hAnsi="Arial" w:cs="Arial"/>
          <w:b/>
          <w:spacing w:val="-1"/>
          <w:sz w:val="22"/>
          <w:szCs w:val="22"/>
        </w:rPr>
        <w:t>EG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sz w:val="22"/>
          <w:szCs w:val="22"/>
        </w:rPr>
        <w:t>Í</w:t>
      </w:r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 xml:space="preserve">: 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p</w:t>
      </w:r>
      <w:r>
        <w:rPr>
          <w:rFonts w:ascii="Arial" w:eastAsia="Arial" w:hAnsi="Arial" w:cs="Arial"/>
          <w:b/>
          <w:spacing w:val="-3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rac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3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 xml:space="preserve">s </w:t>
      </w:r>
      <w:proofErr w:type="spellStart"/>
      <w:r>
        <w:rPr>
          <w:rFonts w:ascii="Arial" w:eastAsia="Arial" w:hAnsi="Arial" w:cs="Arial"/>
          <w:b/>
          <w:spacing w:val="-1"/>
          <w:sz w:val="22"/>
          <w:szCs w:val="22"/>
        </w:rPr>
        <w:t>m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ras</w:t>
      </w:r>
      <w:proofErr w:type="spellEnd"/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y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g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pacing w:val="-3"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>ti</w:t>
      </w:r>
      <w:r>
        <w:rPr>
          <w:rFonts w:ascii="Arial" w:eastAsia="Arial" w:hAnsi="Arial" w:cs="Arial"/>
          <w:b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b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-2"/>
          <w:sz w:val="22"/>
          <w:szCs w:val="22"/>
        </w:rPr>
        <w:t>t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v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s</w:t>
      </w:r>
      <w:proofErr w:type="spellEnd"/>
      <w:r>
        <w:rPr>
          <w:rFonts w:ascii="Arial" w:eastAsia="Arial" w:hAnsi="Arial" w:cs="Arial"/>
          <w:b/>
          <w:sz w:val="22"/>
          <w:szCs w:val="22"/>
        </w:rPr>
        <w:t>. T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>M</w:t>
      </w:r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b/>
          <w:spacing w:val="1"/>
          <w:sz w:val="22"/>
          <w:szCs w:val="22"/>
        </w:rPr>
        <w:t>G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pacing w:val="-3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a</w:t>
      </w:r>
      <w:proofErr w:type="spellEnd"/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/ </w:t>
      </w:r>
      <w:proofErr w:type="spellStart"/>
      <w:r>
        <w:rPr>
          <w:rFonts w:ascii="Arial" w:eastAsia="Arial" w:hAnsi="Arial" w:cs="Arial"/>
          <w:b/>
          <w:spacing w:val="1"/>
          <w:sz w:val="22"/>
          <w:szCs w:val="22"/>
        </w:rPr>
        <w:t>G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3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mecá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ca</w:t>
      </w:r>
      <w:proofErr w:type="spellEnd"/>
    </w:p>
    <w:p w14:paraId="3810923D" w14:textId="77777777" w:rsidR="00D347C3" w:rsidRPr="001173AC" w:rsidRDefault="00000000">
      <w:pPr>
        <w:spacing w:before="6"/>
        <w:ind w:left="100" w:right="3247"/>
        <w:jc w:val="both"/>
        <w:rPr>
          <w:rFonts w:ascii="Arial" w:eastAsia="Arial" w:hAnsi="Arial" w:cs="Arial"/>
          <w:sz w:val="22"/>
          <w:szCs w:val="22"/>
          <w:lang w:val="es-PE"/>
        </w:rPr>
      </w:pPr>
      <w:r w:rsidRPr="001173AC">
        <w:rPr>
          <w:rFonts w:ascii="Verdana" w:eastAsia="Verdana" w:hAnsi="Verdana" w:cs="Verdana"/>
          <w:sz w:val="22"/>
          <w:szCs w:val="22"/>
          <w:lang w:val="es-PE"/>
        </w:rPr>
        <w:t xml:space="preserve">•  </w:t>
      </w:r>
      <w:r w:rsidRPr="001173AC">
        <w:rPr>
          <w:rFonts w:ascii="Verdana" w:eastAsia="Verdana" w:hAnsi="Verdana" w:cs="Verdana"/>
          <w:spacing w:val="8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b/>
          <w:spacing w:val="-1"/>
          <w:sz w:val="22"/>
          <w:szCs w:val="22"/>
          <w:lang w:val="es-PE"/>
        </w:rPr>
        <w:t>A</w:t>
      </w:r>
      <w:r w:rsidRPr="001173AC">
        <w:rPr>
          <w:rFonts w:ascii="Arial" w:eastAsia="Arial" w:hAnsi="Arial" w:cs="Arial"/>
          <w:b/>
          <w:sz w:val="22"/>
          <w:szCs w:val="22"/>
          <w:lang w:val="es-PE"/>
        </w:rPr>
        <w:t xml:space="preserve">utor                              </w:t>
      </w:r>
      <w:r w:rsidRPr="001173AC">
        <w:rPr>
          <w:rFonts w:ascii="Arial" w:eastAsia="Arial" w:hAnsi="Arial" w:cs="Arial"/>
          <w:b/>
          <w:spacing w:val="44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b/>
          <w:sz w:val="22"/>
          <w:szCs w:val="22"/>
          <w:lang w:val="es-PE"/>
        </w:rPr>
        <w:t>:</w:t>
      </w:r>
      <w:r w:rsidRPr="001173AC">
        <w:rPr>
          <w:rFonts w:ascii="Arial" w:eastAsia="Arial" w:hAnsi="Arial" w:cs="Arial"/>
          <w:b/>
          <w:spacing w:val="2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J</w:t>
      </w:r>
      <w:r w:rsidRPr="001173AC">
        <w:rPr>
          <w:rFonts w:ascii="Arial" w:eastAsia="Arial" w:hAnsi="Arial" w:cs="Arial"/>
          <w:spacing w:val="-3"/>
          <w:sz w:val="22"/>
          <w:szCs w:val="22"/>
          <w:lang w:val="es-PE"/>
        </w:rPr>
        <w:t>o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Pr="001173AC">
        <w:rPr>
          <w:rFonts w:ascii="Arial" w:eastAsia="Arial" w:hAnsi="Arial" w:cs="Arial"/>
          <w:sz w:val="22"/>
          <w:szCs w:val="22"/>
          <w:lang w:val="es-PE"/>
        </w:rPr>
        <w:t>ge</w:t>
      </w:r>
      <w:r w:rsidRPr="001173AC">
        <w:rPr>
          <w:rFonts w:ascii="Arial" w:eastAsia="Arial" w:hAnsi="Arial" w:cs="Arial"/>
          <w:spacing w:val="-14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Al</w:t>
      </w:r>
      <w:r w:rsidRPr="001173AC">
        <w:rPr>
          <w:rFonts w:ascii="Arial" w:eastAsia="Arial" w:hAnsi="Arial" w:cs="Arial"/>
          <w:sz w:val="22"/>
          <w:szCs w:val="22"/>
          <w:lang w:val="es-PE"/>
        </w:rPr>
        <w:t>b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rt</w:t>
      </w:r>
      <w:r w:rsidRPr="001173AC">
        <w:rPr>
          <w:rFonts w:ascii="Arial" w:eastAsia="Arial" w:hAnsi="Arial" w:cs="Arial"/>
          <w:sz w:val="22"/>
          <w:szCs w:val="22"/>
          <w:lang w:val="es-PE"/>
        </w:rPr>
        <w:t>o B</w:t>
      </w:r>
      <w:r w:rsidRPr="001173AC">
        <w:rPr>
          <w:rFonts w:ascii="Arial" w:eastAsia="Arial" w:hAnsi="Arial" w:cs="Arial"/>
          <w:spacing w:val="-3"/>
          <w:sz w:val="22"/>
          <w:szCs w:val="22"/>
          <w:lang w:val="es-PE"/>
        </w:rPr>
        <w:t>a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rr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1173AC">
        <w:rPr>
          <w:rFonts w:ascii="Arial" w:eastAsia="Arial" w:hAnsi="Arial" w:cs="Arial"/>
          <w:sz w:val="22"/>
          <w:szCs w:val="22"/>
          <w:lang w:val="es-PE"/>
        </w:rPr>
        <w:t xml:space="preserve">os </w:t>
      </w:r>
      <w:r w:rsidRPr="001173AC">
        <w:rPr>
          <w:rFonts w:ascii="Arial" w:eastAsia="Arial" w:hAnsi="Arial" w:cs="Arial"/>
          <w:spacing w:val="-3"/>
          <w:sz w:val="22"/>
          <w:szCs w:val="22"/>
          <w:lang w:val="es-PE"/>
        </w:rPr>
        <w:t>C</w:t>
      </w:r>
      <w:r w:rsidRPr="001173AC">
        <w:rPr>
          <w:rFonts w:ascii="Arial" w:eastAsia="Arial" w:hAnsi="Arial" w:cs="Arial"/>
          <w:sz w:val="22"/>
          <w:szCs w:val="22"/>
          <w:lang w:val="es-PE"/>
        </w:rPr>
        <w:t>cacya</w:t>
      </w:r>
    </w:p>
    <w:p w14:paraId="6EC70766" w14:textId="77777777" w:rsidR="00D347C3" w:rsidRPr="001173AC" w:rsidRDefault="00D347C3">
      <w:pPr>
        <w:spacing w:before="8" w:line="120" w:lineRule="exact"/>
        <w:rPr>
          <w:sz w:val="12"/>
          <w:szCs w:val="12"/>
          <w:lang w:val="es-PE"/>
        </w:rPr>
      </w:pPr>
    </w:p>
    <w:p w14:paraId="6473BAB4" w14:textId="77777777" w:rsidR="00D347C3" w:rsidRPr="001173AC" w:rsidRDefault="00000000">
      <w:pPr>
        <w:ind w:left="100" w:right="3078"/>
        <w:jc w:val="both"/>
        <w:rPr>
          <w:rFonts w:ascii="Arial" w:eastAsia="Arial" w:hAnsi="Arial" w:cs="Arial"/>
          <w:sz w:val="22"/>
          <w:szCs w:val="22"/>
          <w:lang w:val="es-PE"/>
        </w:rPr>
      </w:pPr>
      <w:r w:rsidRPr="001173AC">
        <w:rPr>
          <w:rFonts w:ascii="Verdana" w:eastAsia="Verdana" w:hAnsi="Verdana" w:cs="Verdana"/>
          <w:sz w:val="22"/>
          <w:szCs w:val="22"/>
          <w:lang w:val="es-PE"/>
        </w:rPr>
        <w:t xml:space="preserve">•  </w:t>
      </w:r>
      <w:r w:rsidRPr="001173AC">
        <w:rPr>
          <w:rFonts w:ascii="Verdana" w:eastAsia="Verdana" w:hAnsi="Verdana" w:cs="Verdana"/>
          <w:spacing w:val="8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b/>
          <w:spacing w:val="-1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b/>
          <w:sz w:val="22"/>
          <w:szCs w:val="22"/>
          <w:lang w:val="es-PE"/>
        </w:rPr>
        <w:t xml:space="preserve">mpresa                         </w:t>
      </w:r>
      <w:r w:rsidRPr="001173AC">
        <w:rPr>
          <w:rFonts w:ascii="Arial" w:eastAsia="Arial" w:hAnsi="Arial" w:cs="Arial"/>
          <w:b/>
          <w:spacing w:val="4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b/>
          <w:sz w:val="22"/>
          <w:szCs w:val="22"/>
          <w:lang w:val="es-PE"/>
        </w:rPr>
        <w:t>:</w:t>
      </w:r>
      <w:r w:rsidRPr="001173AC">
        <w:rPr>
          <w:rFonts w:ascii="Arial" w:eastAsia="Arial" w:hAnsi="Arial" w:cs="Arial"/>
          <w:b/>
          <w:spacing w:val="2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S</w:t>
      </w:r>
      <w:r w:rsidRPr="001173AC">
        <w:rPr>
          <w:rFonts w:ascii="Arial" w:eastAsia="Arial" w:hAnsi="Arial" w:cs="Arial"/>
          <w:sz w:val="22"/>
          <w:szCs w:val="22"/>
          <w:lang w:val="es-PE"/>
        </w:rPr>
        <w:t>o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u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Pr="001173AC">
        <w:rPr>
          <w:rFonts w:ascii="Arial" w:eastAsia="Arial" w:hAnsi="Arial" w:cs="Arial"/>
          <w:sz w:val="22"/>
          <w:szCs w:val="22"/>
          <w:lang w:val="es-PE"/>
        </w:rPr>
        <w:t>h</w:t>
      </w:r>
      <w:r w:rsidRPr="001173AC">
        <w:rPr>
          <w:rFonts w:ascii="Arial" w:eastAsia="Arial" w:hAnsi="Arial" w:cs="Arial"/>
          <w:spacing w:val="-3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Pr="001173AC">
        <w:rPr>
          <w:rFonts w:ascii="Arial" w:eastAsia="Arial" w:hAnsi="Arial" w:cs="Arial"/>
          <w:sz w:val="22"/>
          <w:szCs w:val="22"/>
          <w:lang w:val="es-PE"/>
        </w:rPr>
        <w:t>n P</w:t>
      </w:r>
      <w:r w:rsidRPr="001173AC">
        <w:rPr>
          <w:rFonts w:ascii="Arial" w:eastAsia="Arial" w:hAnsi="Arial" w:cs="Arial"/>
          <w:spacing w:val="-3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Pr="001173AC">
        <w:rPr>
          <w:rFonts w:ascii="Arial" w:eastAsia="Arial" w:hAnsi="Arial" w:cs="Arial"/>
          <w:sz w:val="22"/>
          <w:szCs w:val="22"/>
          <w:lang w:val="es-PE"/>
        </w:rPr>
        <w:t>ú</w:t>
      </w:r>
      <w:r w:rsidRPr="001173AC">
        <w:rPr>
          <w:rFonts w:ascii="Arial" w:eastAsia="Arial" w:hAnsi="Arial" w:cs="Arial"/>
          <w:spacing w:val="2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–</w:t>
      </w:r>
      <w:r w:rsidRPr="001173AC">
        <w:rPr>
          <w:rFonts w:ascii="Arial" w:eastAsia="Arial" w:hAnsi="Arial" w:cs="Arial"/>
          <w:spacing w:val="-4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M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1173AC">
        <w:rPr>
          <w:rFonts w:ascii="Arial" w:eastAsia="Arial" w:hAnsi="Arial" w:cs="Arial"/>
          <w:sz w:val="22"/>
          <w:szCs w:val="22"/>
          <w:lang w:val="es-PE"/>
        </w:rPr>
        <w:t>na</w:t>
      </w:r>
      <w:r w:rsidRPr="001173AC">
        <w:rPr>
          <w:rFonts w:ascii="Arial" w:eastAsia="Arial" w:hAnsi="Arial" w:cs="Arial"/>
          <w:spacing w:val="-2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C</w:t>
      </w:r>
      <w:r w:rsidRPr="001173AC">
        <w:rPr>
          <w:rFonts w:ascii="Arial" w:eastAsia="Arial" w:hAnsi="Arial" w:cs="Arial"/>
          <w:sz w:val="22"/>
          <w:szCs w:val="22"/>
          <w:lang w:val="es-PE"/>
        </w:rPr>
        <w:t>u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aj</w:t>
      </w:r>
      <w:r w:rsidRPr="001173AC">
        <w:rPr>
          <w:rFonts w:ascii="Arial" w:eastAsia="Arial" w:hAnsi="Arial" w:cs="Arial"/>
          <w:sz w:val="22"/>
          <w:szCs w:val="22"/>
          <w:lang w:val="es-PE"/>
        </w:rPr>
        <w:t>o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</w:t>
      </w:r>
    </w:p>
    <w:p w14:paraId="46CE85E6" w14:textId="77777777" w:rsidR="00D347C3" w:rsidRPr="001173AC" w:rsidRDefault="00D347C3">
      <w:pPr>
        <w:spacing w:before="6" w:line="120" w:lineRule="exact"/>
        <w:rPr>
          <w:sz w:val="12"/>
          <w:szCs w:val="12"/>
          <w:lang w:val="es-PE"/>
        </w:rPr>
      </w:pPr>
    </w:p>
    <w:p w14:paraId="7BF3A1B7" w14:textId="77777777" w:rsidR="00D347C3" w:rsidRPr="001173AC" w:rsidRDefault="00000000">
      <w:pPr>
        <w:ind w:left="100" w:right="3112"/>
        <w:jc w:val="both"/>
        <w:rPr>
          <w:rFonts w:ascii="Arial" w:eastAsia="Arial" w:hAnsi="Arial" w:cs="Arial"/>
          <w:sz w:val="22"/>
          <w:szCs w:val="22"/>
          <w:lang w:val="es-PE"/>
        </w:rPr>
      </w:pPr>
      <w:r w:rsidRPr="001173AC">
        <w:rPr>
          <w:rFonts w:ascii="Verdana" w:eastAsia="Verdana" w:hAnsi="Verdana" w:cs="Verdana"/>
          <w:sz w:val="22"/>
          <w:szCs w:val="22"/>
          <w:lang w:val="es-PE"/>
        </w:rPr>
        <w:t xml:space="preserve">•  </w:t>
      </w:r>
      <w:r w:rsidRPr="001173AC">
        <w:rPr>
          <w:rFonts w:ascii="Verdana" w:eastAsia="Verdana" w:hAnsi="Verdana" w:cs="Verdana"/>
          <w:spacing w:val="8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b/>
          <w:spacing w:val="-1"/>
          <w:sz w:val="22"/>
          <w:szCs w:val="22"/>
          <w:lang w:val="es-PE"/>
        </w:rPr>
        <w:t>C</w:t>
      </w:r>
      <w:r w:rsidRPr="001173AC">
        <w:rPr>
          <w:rFonts w:ascii="Arial" w:eastAsia="Arial" w:hAnsi="Arial" w:cs="Arial"/>
          <w:b/>
          <w:sz w:val="22"/>
          <w:szCs w:val="22"/>
          <w:lang w:val="es-PE"/>
        </w:rPr>
        <w:t xml:space="preserve">argo                             </w:t>
      </w:r>
      <w:r w:rsidRPr="001173AC">
        <w:rPr>
          <w:rFonts w:ascii="Arial" w:eastAsia="Arial" w:hAnsi="Arial" w:cs="Arial"/>
          <w:b/>
          <w:spacing w:val="56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b/>
          <w:sz w:val="22"/>
          <w:szCs w:val="22"/>
          <w:lang w:val="es-PE"/>
        </w:rPr>
        <w:t>:</w:t>
      </w:r>
      <w:r w:rsidRPr="001173AC">
        <w:rPr>
          <w:rFonts w:ascii="Arial" w:eastAsia="Arial" w:hAnsi="Arial" w:cs="Arial"/>
          <w:b/>
          <w:spacing w:val="2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S</w:t>
      </w:r>
      <w:r w:rsidRPr="001173AC">
        <w:rPr>
          <w:rFonts w:ascii="Arial" w:eastAsia="Arial" w:hAnsi="Arial" w:cs="Arial"/>
          <w:sz w:val="22"/>
          <w:szCs w:val="22"/>
          <w:lang w:val="es-PE"/>
        </w:rPr>
        <w:t>u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p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eri</w:t>
      </w:r>
      <w:r w:rsidRPr="001173AC">
        <w:rPr>
          <w:rFonts w:ascii="Arial" w:eastAsia="Arial" w:hAnsi="Arial" w:cs="Arial"/>
          <w:spacing w:val="-3"/>
          <w:sz w:val="22"/>
          <w:szCs w:val="22"/>
          <w:lang w:val="es-PE"/>
        </w:rPr>
        <w:t>n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Pr="001173AC">
        <w:rPr>
          <w:rFonts w:ascii="Arial" w:eastAsia="Arial" w:hAnsi="Arial" w:cs="Arial"/>
          <w:sz w:val="22"/>
          <w:szCs w:val="22"/>
          <w:lang w:val="es-PE"/>
        </w:rPr>
        <w:t>d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sz w:val="22"/>
          <w:szCs w:val="22"/>
          <w:lang w:val="es-PE"/>
        </w:rPr>
        <w:t>nte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de</w:t>
      </w:r>
      <w:r w:rsidRPr="001173AC">
        <w:rPr>
          <w:rFonts w:ascii="Arial" w:eastAsia="Arial" w:hAnsi="Arial" w:cs="Arial"/>
          <w:spacing w:val="-2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G</w:t>
      </w:r>
      <w:r w:rsidRPr="001173AC">
        <w:rPr>
          <w:rFonts w:ascii="Arial" w:eastAsia="Arial" w:hAnsi="Arial" w:cs="Arial"/>
          <w:spacing w:val="-3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sz w:val="22"/>
          <w:szCs w:val="22"/>
          <w:lang w:val="es-PE"/>
        </w:rPr>
        <w:t>otecn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1173AC">
        <w:rPr>
          <w:rFonts w:ascii="Arial" w:eastAsia="Arial" w:hAnsi="Arial" w:cs="Arial"/>
          <w:sz w:val="22"/>
          <w:szCs w:val="22"/>
          <w:lang w:val="es-PE"/>
        </w:rPr>
        <w:t>a</w:t>
      </w:r>
    </w:p>
    <w:p w14:paraId="4C8FEF87" w14:textId="77777777" w:rsidR="00D347C3" w:rsidRPr="001173AC" w:rsidRDefault="00D347C3">
      <w:pPr>
        <w:spacing w:before="6" w:line="120" w:lineRule="exact"/>
        <w:rPr>
          <w:sz w:val="12"/>
          <w:szCs w:val="12"/>
          <w:lang w:val="es-PE"/>
        </w:rPr>
      </w:pPr>
    </w:p>
    <w:p w14:paraId="48E4E63C" w14:textId="77777777" w:rsidR="00D347C3" w:rsidRDefault="00000000">
      <w:pPr>
        <w:ind w:left="100" w:right="1069"/>
        <w:jc w:val="both"/>
        <w:rPr>
          <w:rFonts w:ascii="Arial" w:eastAsia="Arial" w:hAnsi="Arial" w:cs="Arial"/>
          <w:sz w:val="22"/>
          <w:szCs w:val="22"/>
        </w:rPr>
      </w:pPr>
      <w:r w:rsidRPr="001173AC">
        <w:rPr>
          <w:rFonts w:ascii="Verdana" w:eastAsia="Verdana" w:hAnsi="Verdana" w:cs="Verdana"/>
          <w:sz w:val="22"/>
          <w:szCs w:val="22"/>
          <w:lang w:val="es-PE"/>
        </w:rPr>
        <w:t xml:space="preserve">•  </w:t>
      </w:r>
      <w:r w:rsidRPr="001173AC">
        <w:rPr>
          <w:rFonts w:ascii="Verdana" w:eastAsia="Verdana" w:hAnsi="Verdana" w:cs="Verdana"/>
          <w:spacing w:val="8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b/>
          <w:spacing w:val="-1"/>
          <w:sz w:val="22"/>
          <w:szCs w:val="22"/>
          <w:lang w:val="es-PE"/>
        </w:rPr>
        <w:t>D</w:t>
      </w:r>
      <w:r w:rsidRPr="001173AC">
        <w:rPr>
          <w:rFonts w:ascii="Arial" w:eastAsia="Arial" w:hAnsi="Arial" w:cs="Arial"/>
          <w:b/>
          <w:spacing w:val="1"/>
          <w:sz w:val="22"/>
          <w:szCs w:val="22"/>
          <w:lang w:val="es-PE"/>
        </w:rPr>
        <w:t>i</w:t>
      </w:r>
      <w:r w:rsidRPr="001173AC">
        <w:rPr>
          <w:rFonts w:ascii="Arial" w:eastAsia="Arial" w:hAnsi="Arial" w:cs="Arial"/>
          <w:b/>
          <w:sz w:val="22"/>
          <w:szCs w:val="22"/>
          <w:lang w:val="es-PE"/>
        </w:rPr>
        <w:t xml:space="preserve">rección                      </w:t>
      </w:r>
      <w:proofErr w:type="gramStart"/>
      <w:r w:rsidRPr="001173AC">
        <w:rPr>
          <w:rFonts w:ascii="Arial" w:eastAsia="Arial" w:hAnsi="Arial" w:cs="Arial"/>
          <w:b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b/>
          <w:spacing w:val="52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b/>
          <w:sz w:val="22"/>
          <w:szCs w:val="22"/>
          <w:lang w:val="es-PE"/>
        </w:rPr>
        <w:t>:</w:t>
      </w:r>
      <w:proofErr w:type="gramEnd"/>
      <w:r w:rsidRPr="001173AC">
        <w:rPr>
          <w:rFonts w:ascii="Arial" w:eastAsia="Arial" w:hAnsi="Arial" w:cs="Arial"/>
          <w:b/>
          <w:spacing w:val="2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C</w:t>
      </w:r>
      <w:r w:rsidRPr="001173AC">
        <w:rPr>
          <w:rFonts w:ascii="Arial" w:eastAsia="Arial" w:hAnsi="Arial" w:cs="Arial"/>
          <w:sz w:val="22"/>
          <w:szCs w:val="22"/>
          <w:lang w:val="es-PE"/>
        </w:rPr>
        <w:t>a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ll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spacing w:val="-4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pacing w:val="-25"/>
          <w:sz w:val="22"/>
          <w:szCs w:val="22"/>
          <w:lang w:val="es-PE"/>
        </w:rPr>
        <w:t>T</w:t>
      </w:r>
      <w:r w:rsidRPr="001173AC">
        <w:rPr>
          <w:rFonts w:ascii="Arial" w:eastAsia="Arial" w:hAnsi="Arial" w:cs="Arial"/>
          <w:sz w:val="22"/>
          <w:szCs w:val="22"/>
          <w:lang w:val="es-PE"/>
        </w:rPr>
        <w:t>ora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Pr="001173AC">
        <w:rPr>
          <w:rFonts w:ascii="Arial" w:eastAsia="Arial" w:hAnsi="Arial" w:cs="Arial"/>
          <w:sz w:val="22"/>
          <w:szCs w:val="22"/>
          <w:lang w:val="es-PE"/>
        </w:rPr>
        <w:t>a</w:t>
      </w:r>
      <w:r w:rsidRPr="001173AC">
        <w:rPr>
          <w:rFonts w:ascii="Arial" w:eastAsia="Arial" w:hAnsi="Arial" w:cs="Arial"/>
          <w:spacing w:val="-2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#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4</w:t>
      </w:r>
      <w:r w:rsidRPr="001173AC">
        <w:rPr>
          <w:rFonts w:ascii="Arial" w:eastAsia="Arial" w:hAnsi="Arial" w:cs="Arial"/>
          <w:sz w:val="22"/>
          <w:szCs w:val="22"/>
          <w:lang w:val="es-PE"/>
        </w:rPr>
        <w:t>4 –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pacing w:val="-3"/>
          <w:sz w:val="22"/>
          <w:szCs w:val="22"/>
          <w:lang w:val="es-PE"/>
        </w:rPr>
        <w:t>V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ill</w:t>
      </w:r>
      <w:r w:rsidRPr="001173AC">
        <w:rPr>
          <w:rFonts w:ascii="Arial" w:eastAsia="Arial" w:hAnsi="Arial" w:cs="Arial"/>
          <w:sz w:val="22"/>
          <w:szCs w:val="22"/>
          <w:lang w:val="es-PE"/>
        </w:rPr>
        <w:t>a C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u</w:t>
      </w:r>
      <w:r w:rsidRPr="001173AC">
        <w:rPr>
          <w:rFonts w:ascii="Arial" w:eastAsia="Arial" w:hAnsi="Arial" w:cs="Arial"/>
          <w:sz w:val="22"/>
          <w:szCs w:val="22"/>
          <w:lang w:val="es-PE"/>
        </w:rPr>
        <w:t>a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j</w:t>
      </w:r>
      <w:r w:rsidRPr="001173AC">
        <w:rPr>
          <w:rFonts w:ascii="Arial" w:eastAsia="Arial" w:hAnsi="Arial" w:cs="Arial"/>
          <w:sz w:val="22"/>
          <w:szCs w:val="22"/>
          <w:lang w:val="es-PE"/>
        </w:rPr>
        <w:t>o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e.</w:t>
      </w:r>
      <w:r w:rsidRPr="001173AC">
        <w:rPr>
          <w:rFonts w:ascii="Arial" w:eastAsia="Arial" w:hAnsi="Arial" w:cs="Arial"/>
          <w:spacing w:val="-3"/>
          <w:sz w:val="22"/>
          <w:szCs w:val="22"/>
          <w:lang w:val="es-PE"/>
        </w:rPr>
        <w:t xml:space="preserve"> </w:t>
      </w:r>
      <w:proofErr w:type="spellStart"/>
      <w:r>
        <w:rPr>
          <w:rFonts w:ascii="Arial" w:eastAsia="Arial" w:hAnsi="Arial" w:cs="Arial"/>
          <w:spacing w:val="-25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ora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a</w:t>
      </w:r>
    </w:p>
    <w:p w14:paraId="10615D9F" w14:textId="77777777" w:rsidR="00D347C3" w:rsidRDefault="00D347C3">
      <w:pPr>
        <w:spacing w:before="9" w:line="120" w:lineRule="exact"/>
        <w:rPr>
          <w:sz w:val="12"/>
          <w:szCs w:val="12"/>
        </w:rPr>
      </w:pPr>
    </w:p>
    <w:p w14:paraId="02515DBB" w14:textId="77777777" w:rsidR="00D347C3" w:rsidRDefault="00000000">
      <w:pPr>
        <w:ind w:left="100" w:right="2961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 xml:space="preserve">orreo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corp</w:t>
      </w:r>
      <w:r>
        <w:rPr>
          <w:rFonts w:ascii="Arial" w:eastAsia="Arial" w:hAnsi="Arial" w:cs="Arial"/>
          <w:b/>
          <w:spacing w:val="-3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ra</w:t>
      </w:r>
      <w:r>
        <w:rPr>
          <w:rFonts w:ascii="Arial" w:eastAsia="Arial" w:hAnsi="Arial" w:cs="Arial"/>
          <w:b/>
          <w:spacing w:val="-1"/>
          <w:sz w:val="22"/>
          <w:szCs w:val="22"/>
        </w:rPr>
        <w:t>t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vo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     </w:t>
      </w:r>
      <w:proofErr w:type="gramStart"/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38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:</w:t>
      </w:r>
      <w:proofErr w:type="gramEnd"/>
      <w:r>
        <w:rPr>
          <w:rFonts w:ascii="Arial" w:eastAsia="Arial" w:hAnsi="Arial" w:cs="Arial"/>
          <w:b/>
          <w:sz w:val="22"/>
          <w:szCs w:val="22"/>
        </w:rPr>
        <w:t xml:space="preserve"> </w:t>
      </w:r>
      <w:hyperlink r:id="rId5">
        <w:r w:rsidR="00D347C3"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 xml:space="preserve"> </w:t>
        </w:r>
        <w:r w:rsidR="00D347C3">
          <w:rPr>
            <w:rFonts w:ascii="Arial" w:eastAsia="Arial" w:hAnsi="Arial" w:cs="Arial"/>
            <w:color w:val="0000FF"/>
            <w:spacing w:val="-59"/>
            <w:sz w:val="22"/>
            <w:szCs w:val="22"/>
            <w:u w:val="single" w:color="0000FF"/>
          </w:rPr>
          <w:t xml:space="preserve"> </w:t>
        </w:r>
        <w:proofErr w:type="spellStart"/>
        <w:r w:rsidR="00D347C3"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j</w:t>
        </w:r>
        <w:r w:rsidR="00D347C3"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b</w:t>
        </w:r>
        <w:r w:rsidR="00D347C3"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a</w:t>
        </w:r>
        <w:r w:rsidR="00D347C3"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r</w:t>
        </w:r>
        <w:r w:rsidR="00D347C3"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r</w:t>
        </w:r>
        <w:proofErr w:type="spellEnd"/>
        <w:r w:rsidR="00D347C3"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 xml:space="preserve"> </w:t>
        </w:r>
        <w:proofErr w:type="spellStart"/>
        <w:r w:rsidR="00D347C3"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i</w:t>
        </w:r>
        <w:r w:rsidR="00D347C3"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osc</w:t>
        </w:r>
        <w:r w:rsidR="00D347C3"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@</w:t>
        </w:r>
        <w:r w:rsidR="00D347C3"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so</w:t>
        </w:r>
        <w:r w:rsidR="00D347C3"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u</w:t>
        </w:r>
        <w:r w:rsidR="00D347C3"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t</w:t>
        </w:r>
        <w:proofErr w:type="spellEnd"/>
        <w:r w:rsidR="00D347C3"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 xml:space="preserve"> </w:t>
        </w:r>
        <w:r w:rsidR="00D347C3"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h</w:t>
        </w:r>
        <w:r w:rsidR="00D347C3">
          <w:rPr>
            <w:rFonts w:ascii="Arial" w:eastAsia="Arial" w:hAnsi="Arial" w:cs="Arial"/>
            <w:color w:val="0000FF"/>
            <w:spacing w:val="-3"/>
            <w:sz w:val="22"/>
            <w:szCs w:val="22"/>
            <w:u w:val="single" w:color="0000FF"/>
          </w:rPr>
          <w:t>e</w:t>
        </w:r>
        <w:r w:rsidR="00D347C3"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r</w:t>
        </w:r>
        <w:r w:rsidR="00D347C3"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 xml:space="preserve"> </w:t>
        </w:r>
        <w:r w:rsidR="00D347C3"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n</w:t>
        </w:r>
        <w:r w:rsidR="00D347C3"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p</w:t>
        </w:r>
        <w:r w:rsidR="00D347C3"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e</w:t>
        </w:r>
        <w:r w:rsidR="00D347C3"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r</w:t>
        </w:r>
        <w:r w:rsidR="00D347C3"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u.co</w:t>
        </w:r>
        <w:r w:rsidR="00D347C3"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m</w:t>
        </w:r>
        <w:r w:rsidR="00D347C3"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.</w:t>
        </w:r>
        <w:r w:rsidR="00D347C3"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 xml:space="preserve"> </w:t>
        </w:r>
        <w:r w:rsidR="00D347C3"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pe</w:t>
        </w:r>
        <w:r w:rsidR="00D347C3"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 xml:space="preserve"> </w:t>
        </w:r>
      </w:hyperlink>
    </w:p>
    <w:p w14:paraId="06856E8F" w14:textId="77777777" w:rsidR="00D347C3" w:rsidRDefault="00D347C3">
      <w:pPr>
        <w:spacing w:before="6" w:line="120" w:lineRule="exact"/>
        <w:rPr>
          <w:sz w:val="12"/>
          <w:szCs w:val="12"/>
        </w:rPr>
      </w:pPr>
    </w:p>
    <w:p w14:paraId="47EF0A17" w14:textId="77777777" w:rsidR="00D347C3" w:rsidRDefault="00000000">
      <w:pPr>
        <w:ind w:left="100" w:right="402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orreo perso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-3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 xml:space="preserve">l           </w:t>
      </w:r>
      <w:proofErr w:type="gramStart"/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28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:</w:t>
      </w:r>
      <w:proofErr w:type="gramEnd"/>
      <w:r>
        <w:rPr>
          <w:rFonts w:ascii="Arial" w:eastAsia="Arial" w:hAnsi="Arial" w:cs="Arial"/>
          <w:b/>
          <w:sz w:val="22"/>
          <w:szCs w:val="22"/>
        </w:rPr>
        <w:t xml:space="preserve"> </w:t>
      </w:r>
      <w:hyperlink r:id="rId6">
        <w:r w:rsidR="00D347C3"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 xml:space="preserve"> </w:t>
        </w:r>
        <w:r w:rsidR="00D347C3">
          <w:rPr>
            <w:rFonts w:ascii="Arial" w:eastAsia="Arial" w:hAnsi="Arial" w:cs="Arial"/>
            <w:color w:val="0000FF"/>
            <w:spacing w:val="-59"/>
            <w:sz w:val="22"/>
            <w:szCs w:val="22"/>
            <w:u w:val="single" w:color="0000FF"/>
          </w:rPr>
          <w:t xml:space="preserve"> </w:t>
        </w:r>
        <w:proofErr w:type="spellStart"/>
        <w:r w:rsidR="00D347C3"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j</w:t>
        </w:r>
        <w:r w:rsidR="00D347C3"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b</w:t>
        </w:r>
        <w:r w:rsidR="00D347C3"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a</w:t>
        </w:r>
        <w:r w:rsidR="00D347C3"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r</w:t>
        </w:r>
        <w:r w:rsidR="00D347C3"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r</w:t>
        </w:r>
        <w:proofErr w:type="spellEnd"/>
        <w:r w:rsidR="00D347C3"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 xml:space="preserve"> </w:t>
        </w:r>
        <w:proofErr w:type="spellStart"/>
        <w:r w:rsidR="00D347C3"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i</w:t>
        </w:r>
        <w:r w:rsidR="00D347C3"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os</w:t>
        </w:r>
        <w:r w:rsidR="00D347C3"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_</w:t>
        </w:r>
        <w:r w:rsidR="00D347C3"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c</w:t>
        </w:r>
        <w:r w:rsidR="00D347C3"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@</w:t>
        </w:r>
        <w:r w:rsidR="00D347C3"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ya</w:t>
        </w:r>
        <w:r w:rsidR="00D347C3"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h</w:t>
        </w:r>
        <w:r w:rsidR="00D347C3"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o</w:t>
        </w:r>
        <w:r w:rsidR="00D347C3"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o</w:t>
        </w:r>
        <w:proofErr w:type="spellEnd"/>
        <w:r w:rsidR="00D347C3"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.</w:t>
        </w:r>
        <w:r w:rsidR="00D347C3"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 xml:space="preserve"> </w:t>
        </w:r>
        <w:r w:rsidR="00D347C3"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es</w:t>
        </w:r>
      </w:hyperlink>
    </w:p>
    <w:p w14:paraId="3862F049" w14:textId="77777777" w:rsidR="00D347C3" w:rsidRDefault="00D347C3">
      <w:pPr>
        <w:spacing w:before="6" w:line="120" w:lineRule="exact"/>
        <w:rPr>
          <w:sz w:val="12"/>
          <w:szCs w:val="12"/>
        </w:rPr>
      </w:pPr>
    </w:p>
    <w:p w14:paraId="46A8E634" w14:textId="77777777" w:rsidR="00D347C3" w:rsidRDefault="00000000">
      <w:pPr>
        <w:ind w:left="100" w:right="358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pacing w:val="-17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elé</w:t>
      </w:r>
      <w:r>
        <w:rPr>
          <w:rFonts w:ascii="Arial" w:eastAsia="Arial" w:hAnsi="Arial" w:cs="Arial"/>
          <w:b/>
          <w:spacing w:val="1"/>
          <w:sz w:val="22"/>
          <w:szCs w:val="22"/>
        </w:rPr>
        <w:t>f</w:t>
      </w:r>
      <w:r>
        <w:rPr>
          <w:rFonts w:ascii="Arial" w:eastAsia="Arial" w:hAnsi="Arial" w:cs="Arial"/>
          <w:b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o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pacing w:val="-2"/>
          <w:sz w:val="22"/>
          <w:szCs w:val="22"/>
        </w:rPr>
        <w:t>F</w:t>
      </w:r>
      <w:r>
        <w:rPr>
          <w:rFonts w:ascii="Arial" w:eastAsia="Arial" w:hAnsi="Arial" w:cs="Arial"/>
          <w:b/>
          <w:spacing w:val="1"/>
          <w:sz w:val="22"/>
          <w:szCs w:val="22"/>
        </w:rPr>
        <w:t>ij</w:t>
      </w:r>
      <w:r>
        <w:rPr>
          <w:rFonts w:ascii="Arial" w:eastAsia="Arial" w:hAnsi="Arial" w:cs="Arial"/>
          <w:b/>
          <w:sz w:val="22"/>
          <w:szCs w:val="22"/>
        </w:rPr>
        <w:t>o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                </w:t>
      </w:r>
      <w:proofErr w:type="gramStart"/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:</w:t>
      </w:r>
      <w:proofErr w:type="gramEnd"/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05</w:t>
      </w:r>
      <w:r>
        <w:rPr>
          <w:rFonts w:ascii="Arial" w:eastAsia="Arial" w:hAnsi="Arial" w:cs="Arial"/>
          <w:spacing w:val="-3"/>
          <w:sz w:val="22"/>
          <w:szCs w:val="22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5</w:t>
      </w:r>
      <w:r>
        <w:rPr>
          <w:rFonts w:ascii="Arial" w:eastAsia="Arial" w:hAnsi="Arial" w:cs="Arial"/>
          <w:spacing w:val="-1"/>
          <w:sz w:val="22"/>
          <w:szCs w:val="22"/>
        </w:rPr>
        <w:t>9</w:t>
      </w:r>
      <w:r>
        <w:rPr>
          <w:rFonts w:ascii="Arial" w:eastAsia="Arial" w:hAnsi="Arial" w:cs="Arial"/>
          <w:sz w:val="22"/>
          <w:szCs w:val="22"/>
        </w:rPr>
        <w:t>9</w:t>
      </w:r>
      <w:r>
        <w:rPr>
          <w:rFonts w:ascii="Arial" w:eastAsia="Arial" w:hAnsi="Arial" w:cs="Arial"/>
          <w:spacing w:val="-1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>00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exo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6</w:t>
      </w:r>
      <w:r>
        <w:rPr>
          <w:rFonts w:ascii="Arial" w:eastAsia="Arial" w:hAnsi="Arial" w:cs="Arial"/>
          <w:spacing w:val="-1"/>
          <w:sz w:val="22"/>
          <w:szCs w:val="22"/>
        </w:rPr>
        <w:t>6</w:t>
      </w:r>
      <w:r>
        <w:rPr>
          <w:rFonts w:ascii="Arial" w:eastAsia="Arial" w:hAnsi="Arial" w:cs="Arial"/>
          <w:spacing w:val="-3"/>
          <w:sz w:val="22"/>
          <w:szCs w:val="22"/>
        </w:rPr>
        <w:t>8</w:t>
      </w:r>
      <w:r>
        <w:rPr>
          <w:rFonts w:ascii="Arial" w:eastAsia="Arial" w:hAnsi="Arial" w:cs="Arial"/>
          <w:sz w:val="22"/>
          <w:szCs w:val="22"/>
        </w:rPr>
        <w:t>81</w:t>
      </w:r>
    </w:p>
    <w:p w14:paraId="58942FE2" w14:textId="77777777" w:rsidR="00D347C3" w:rsidRDefault="00D347C3">
      <w:pPr>
        <w:spacing w:before="6" w:line="120" w:lineRule="exact"/>
        <w:rPr>
          <w:sz w:val="12"/>
          <w:szCs w:val="12"/>
        </w:rPr>
      </w:pPr>
    </w:p>
    <w:p w14:paraId="47FDC685" w14:textId="77777777" w:rsidR="00D347C3" w:rsidRDefault="00000000">
      <w:pPr>
        <w:ind w:left="100" w:right="499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elu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>ar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                          </w:t>
      </w:r>
      <w:proofErr w:type="gramStart"/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:</w:t>
      </w:r>
      <w:proofErr w:type="gramEnd"/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945303571</w:t>
      </w:r>
    </w:p>
    <w:p w14:paraId="6DB5B8DA" w14:textId="77777777" w:rsidR="00D347C3" w:rsidRDefault="00D347C3">
      <w:pPr>
        <w:spacing w:line="200" w:lineRule="exact"/>
      </w:pPr>
    </w:p>
    <w:p w14:paraId="6F81698B" w14:textId="77777777" w:rsidR="00D347C3" w:rsidRDefault="00D347C3">
      <w:pPr>
        <w:spacing w:line="200" w:lineRule="exact"/>
      </w:pPr>
    </w:p>
    <w:p w14:paraId="52BAFE7E" w14:textId="77777777" w:rsidR="00D347C3" w:rsidRDefault="00D347C3">
      <w:pPr>
        <w:spacing w:before="8" w:line="260" w:lineRule="exact"/>
        <w:rPr>
          <w:sz w:val="26"/>
          <w:szCs w:val="26"/>
        </w:rPr>
      </w:pPr>
    </w:p>
    <w:p w14:paraId="6AC2117F" w14:textId="77777777" w:rsidR="00D347C3" w:rsidRPr="001173AC" w:rsidRDefault="00000000">
      <w:pPr>
        <w:ind w:left="100" w:right="3992"/>
        <w:jc w:val="both"/>
        <w:rPr>
          <w:rFonts w:ascii="Arial" w:eastAsia="Arial" w:hAnsi="Arial" w:cs="Arial"/>
          <w:sz w:val="22"/>
          <w:szCs w:val="22"/>
          <w:lang w:val="es-PE"/>
        </w:rPr>
      </w:pPr>
      <w:r w:rsidRPr="001173AC">
        <w:rPr>
          <w:rFonts w:ascii="Verdana" w:eastAsia="Verdana" w:hAnsi="Verdana" w:cs="Verdana"/>
          <w:sz w:val="22"/>
          <w:szCs w:val="22"/>
          <w:lang w:val="es-PE"/>
        </w:rPr>
        <w:t xml:space="preserve">•  </w:t>
      </w:r>
      <w:r w:rsidRPr="001173AC">
        <w:rPr>
          <w:rFonts w:ascii="Verdana" w:eastAsia="Verdana" w:hAnsi="Verdana" w:cs="Verdana"/>
          <w:spacing w:val="8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b/>
          <w:spacing w:val="-1"/>
          <w:sz w:val="22"/>
          <w:szCs w:val="22"/>
          <w:lang w:val="es-PE"/>
        </w:rPr>
        <w:t>C</w:t>
      </w:r>
      <w:r w:rsidRPr="001173AC">
        <w:rPr>
          <w:rFonts w:ascii="Arial" w:eastAsia="Arial" w:hAnsi="Arial" w:cs="Arial"/>
          <w:b/>
          <w:sz w:val="22"/>
          <w:szCs w:val="22"/>
          <w:lang w:val="es-PE"/>
        </w:rPr>
        <w:t>o</w:t>
      </w:r>
      <w:r w:rsidRPr="001173AC">
        <w:rPr>
          <w:rFonts w:ascii="Arial" w:eastAsia="Arial" w:hAnsi="Arial" w:cs="Arial"/>
          <w:b/>
          <w:spacing w:val="-1"/>
          <w:sz w:val="22"/>
          <w:szCs w:val="22"/>
          <w:lang w:val="es-PE"/>
        </w:rPr>
        <w:t>a</w:t>
      </w:r>
      <w:r w:rsidRPr="001173AC">
        <w:rPr>
          <w:rFonts w:ascii="Arial" w:eastAsia="Arial" w:hAnsi="Arial" w:cs="Arial"/>
          <w:b/>
          <w:sz w:val="22"/>
          <w:szCs w:val="22"/>
          <w:lang w:val="es-PE"/>
        </w:rPr>
        <w:t xml:space="preserve">utor                          </w:t>
      </w:r>
      <w:r w:rsidRPr="001173AC">
        <w:rPr>
          <w:rFonts w:ascii="Arial" w:eastAsia="Arial" w:hAnsi="Arial" w:cs="Arial"/>
          <w:b/>
          <w:spacing w:val="31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b/>
          <w:sz w:val="22"/>
          <w:szCs w:val="22"/>
          <w:lang w:val="es-PE"/>
        </w:rPr>
        <w:t>:</w:t>
      </w:r>
      <w:r w:rsidRPr="001173AC">
        <w:rPr>
          <w:rFonts w:ascii="Arial" w:eastAsia="Arial" w:hAnsi="Arial" w:cs="Arial"/>
          <w:b/>
          <w:spacing w:val="2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José</w:t>
      </w:r>
      <w:r w:rsidRPr="001173AC">
        <w:rPr>
          <w:rFonts w:ascii="Arial" w:eastAsia="Arial" w:hAnsi="Arial" w:cs="Arial"/>
          <w:spacing w:val="-4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Q</w:t>
      </w:r>
      <w:r w:rsidRPr="001173AC">
        <w:rPr>
          <w:rFonts w:ascii="Arial" w:eastAsia="Arial" w:hAnsi="Arial" w:cs="Arial"/>
          <w:sz w:val="22"/>
          <w:szCs w:val="22"/>
          <w:lang w:val="es-PE"/>
        </w:rPr>
        <w:t>u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1173AC">
        <w:rPr>
          <w:rFonts w:ascii="Arial" w:eastAsia="Arial" w:hAnsi="Arial" w:cs="Arial"/>
          <w:sz w:val="22"/>
          <w:szCs w:val="22"/>
          <w:lang w:val="es-PE"/>
        </w:rPr>
        <w:t>spe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C</w:t>
      </w:r>
      <w:r w:rsidRPr="001173AC">
        <w:rPr>
          <w:rFonts w:ascii="Arial" w:eastAsia="Arial" w:hAnsi="Arial" w:cs="Arial"/>
          <w:sz w:val="22"/>
          <w:szCs w:val="22"/>
          <w:lang w:val="es-PE"/>
        </w:rPr>
        <w:t>h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1173AC">
        <w:rPr>
          <w:rFonts w:ascii="Arial" w:eastAsia="Arial" w:hAnsi="Arial" w:cs="Arial"/>
          <w:sz w:val="22"/>
          <w:szCs w:val="22"/>
          <w:lang w:val="es-PE"/>
        </w:rPr>
        <w:t>p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a</w:t>
      </w:r>
      <w:r w:rsidRPr="001173AC">
        <w:rPr>
          <w:rFonts w:ascii="Arial" w:eastAsia="Arial" w:hAnsi="Arial" w:cs="Arial"/>
          <w:sz w:val="22"/>
          <w:szCs w:val="22"/>
          <w:lang w:val="es-PE"/>
        </w:rPr>
        <w:t>na</w:t>
      </w:r>
    </w:p>
    <w:p w14:paraId="32261A4B" w14:textId="77777777" w:rsidR="00D347C3" w:rsidRPr="001173AC" w:rsidRDefault="00D347C3">
      <w:pPr>
        <w:spacing w:before="6" w:line="120" w:lineRule="exact"/>
        <w:rPr>
          <w:sz w:val="12"/>
          <w:szCs w:val="12"/>
          <w:lang w:val="es-PE"/>
        </w:rPr>
      </w:pPr>
    </w:p>
    <w:p w14:paraId="7ACB6AF6" w14:textId="77777777" w:rsidR="00D347C3" w:rsidRPr="001173AC" w:rsidRDefault="00000000">
      <w:pPr>
        <w:ind w:left="100" w:right="3078"/>
        <w:jc w:val="both"/>
        <w:rPr>
          <w:rFonts w:ascii="Arial" w:eastAsia="Arial" w:hAnsi="Arial" w:cs="Arial"/>
          <w:sz w:val="22"/>
          <w:szCs w:val="22"/>
          <w:lang w:val="es-PE"/>
        </w:rPr>
      </w:pPr>
      <w:r w:rsidRPr="001173AC">
        <w:rPr>
          <w:rFonts w:ascii="Verdana" w:eastAsia="Verdana" w:hAnsi="Verdana" w:cs="Verdana"/>
          <w:sz w:val="22"/>
          <w:szCs w:val="22"/>
          <w:lang w:val="es-PE"/>
        </w:rPr>
        <w:t xml:space="preserve">•  </w:t>
      </w:r>
      <w:r w:rsidRPr="001173AC">
        <w:rPr>
          <w:rFonts w:ascii="Verdana" w:eastAsia="Verdana" w:hAnsi="Verdana" w:cs="Verdana"/>
          <w:spacing w:val="8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b/>
          <w:spacing w:val="-1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b/>
          <w:sz w:val="22"/>
          <w:szCs w:val="22"/>
          <w:lang w:val="es-PE"/>
        </w:rPr>
        <w:t xml:space="preserve">mpresa                         </w:t>
      </w:r>
      <w:r w:rsidRPr="001173AC">
        <w:rPr>
          <w:rFonts w:ascii="Arial" w:eastAsia="Arial" w:hAnsi="Arial" w:cs="Arial"/>
          <w:b/>
          <w:spacing w:val="4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b/>
          <w:sz w:val="22"/>
          <w:szCs w:val="22"/>
          <w:lang w:val="es-PE"/>
        </w:rPr>
        <w:t>:</w:t>
      </w:r>
      <w:r w:rsidRPr="001173AC">
        <w:rPr>
          <w:rFonts w:ascii="Arial" w:eastAsia="Arial" w:hAnsi="Arial" w:cs="Arial"/>
          <w:b/>
          <w:spacing w:val="2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S</w:t>
      </w:r>
      <w:r w:rsidRPr="001173AC">
        <w:rPr>
          <w:rFonts w:ascii="Arial" w:eastAsia="Arial" w:hAnsi="Arial" w:cs="Arial"/>
          <w:sz w:val="22"/>
          <w:szCs w:val="22"/>
          <w:lang w:val="es-PE"/>
        </w:rPr>
        <w:t>o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u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Pr="001173AC">
        <w:rPr>
          <w:rFonts w:ascii="Arial" w:eastAsia="Arial" w:hAnsi="Arial" w:cs="Arial"/>
          <w:sz w:val="22"/>
          <w:szCs w:val="22"/>
          <w:lang w:val="es-PE"/>
        </w:rPr>
        <w:t>h</w:t>
      </w:r>
      <w:r w:rsidRPr="001173AC">
        <w:rPr>
          <w:rFonts w:ascii="Arial" w:eastAsia="Arial" w:hAnsi="Arial" w:cs="Arial"/>
          <w:spacing w:val="-3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Pr="001173AC">
        <w:rPr>
          <w:rFonts w:ascii="Arial" w:eastAsia="Arial" w:hAnsi="Arial" w:cs="Arial"/>
          <w:sz w:val="22"/>
          <w:szCs w:val="22"/>
          <w:lang w:val="es-PE"/>
        </w:rPr>
        <w:t>n P</w:t>
      </w:r>
      <w:r w:rsidRPr="001173AC">
        <w:rPr>
          <w:rFonts w:ascii="Arial" w:eastAsia="Arial" w:hAnsi="Arial" w:cs="Arial"/>
          <w:spacing w:val="-3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Pr="001173AC">
        <w:rPr>
          <w:rFonts w:ascii="Arial" w:eastAsia="Arial" w:hAnsi="Arial" w:cs="Arial"/>
          <w:sz w:val="22"/>
          <w:szCs w:val="22"/>
          <w:lang w:val="es-PE"/>
        </w:rPr>
        <w:t>ú</w:t>
      </w:r>
      <w:r w:rsidRPr="001173AC">
        <w:rPr>
          <w:rFonts w:ascii="Arial" w:eastAsia="Arial" w:hAnsi="Arial" w:cs="Arial"/>
          <w:spacing w:val="2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–</w:t>
      </w:r>
      <w:r w:rsidRPr="001173AC">
        <w:rPr>
          <w:rFonts w:ascii="Arial" w:eastAsia="Arial" w:hAnsi="Arial" w:cs="Arial"/>
          <w:spacing w:val="-4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M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1173AC">
        <w:rPr>
          <w:rFonts w:ascii="Arial" w:eastAsia="Arial" w:hAnsi="Arial" w:cs="Arial"/>
          <w:sz w:val="22"/>
          <w:szCs w:val="22"/>
          <w:lang w:val="es-PE"/>
        </w:rPr>
        <w:t>na</w:t>
      </w:r>
      <w:r w:rsidRPr="001173AC">
        <w:rPr>
          <w:rFonts w:ascii="Arial" w:eastAsia="Arial" w:hAnsi="Arial" w:cs="Arial"/>
          <w:spacing w:val="-2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C</w:t>
      </w:r>
      <w:r w:rsidRPr="001173AC">
        <w:rPr>
          <w:rFonts w:ascii="Arial" w:eastAsia="Arial" w:hAnsi="Arial" w:cs="Arial"/>
          <w:sz w:val="22"/>
          <w:szCs w:val="22"/>
          <w:lang w:val="es-PE"/>
        </w:rPr>
        <w:t>u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aj</w:t>
      </w:r>
      <w:r w:rsidRPr="001173AC">
        <w:rPr>
          <w:rFonts w:ascii="Arial" w:eastAsia="Arial" w:hAnsi="Arial" w:cs="Arial"/>
          <w:sz w:val="22"/>
          <w:szCs w:val="22"/>
          <w:lang w:val="es-PE"/>
        </w:rPr>
        <w:t>o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</w:t>
      </w:r>
    </w:p>
    <w:p w14:paraId="68D356A7" w14:textId="77777777" w:rsidR="00D347C3" w:rsidRPr="001173AC" w:rsidRDefault="00D347C3">
      <w:pPr>
        <w:spacing w:before="6" w:line="120" w:lineRule="exact"/>
        <w:rPr>
          <w:sz w:val="12"/>
          <w:szCs w:val="12"/>
          <w:lang w:val="es-PE"/>
        </w:rPr>
      </w:pPr>
    </w:p>
    <w:p w14:paraId="0EB0251B" w14:textId="77777777" w:rsidR="00D347C3" w:rsidRPr="001173AC" w:rsidRDefault="00000000">
      <w:pPr>
        <w:ind w:left="100" w:right="2232"/>
        <w:jc w:val="both"/>
        <w:rPr>
          <w:rFonts w:ascii="Arial" w:eastAsia="Arial" w:hAnsi="Arial" w:cs="Arial"/>
          <w:sz w:val="22"/>
          <w:szCs w:val="22"/>
          <w:lang w:val="es-PE"/>
        </w:rPr>
      </w:pPr>
      <w:r w:rsidRPr="001173AC">
        <w:rPr>
          <w:rFonts w:ascii="Verdana" w:eastAsia="Verdana" w:hAnsi="Verdana" w:cs="Verdana"/>
          <w:sz w:val="22"/>
          <w:szCs w:val="22"/>
          <w:lang w:val="es-PE"/>
        </w:rPr>
        <w:t xml:space="preserve">•  </w:t>
      </w:r>
      <w:r w:rsidRPr="001173AC">
        <w:rPr>
          <w:rFonts w:ascii="Verdana" w:eastAsia="Verdana" w:hAnsi="Verdana" w:cs="Verdana"/>
          <w:spacing w:val="8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b/>
          <w:spacing w:val="-1"/>
          <w:sz w:val="22"/>
          <w:szCs w:val="22"/>
          <w:lang w:val="es-PE"/>
        </w:rPr>
        <w:t>C</w:t>
      </w:r>
      <w:r w:rsidRPr="001173AC">
        <w:rPr>
          <w:rFonts w:ascii="Arial" w:eastAsia="Arial" w:hAnsi="Arial" w:cs="Arial"/>
          <w:b/>
          <w:sz w:val="22"/>
          <w:szCs w:val="22"/>
          <w:lang w:val="es-PE"/>
        </w:rPr>
        <w:t xml:space="preserve">argo                             </w:t>
      </w:r>
      <w:r w:rsidRPr="001173AC">
        <w:rPr>
          <w:rFonts w:ascii="Arial" w:eastAsia="Arial" w:hAnsi="Arial" w:cs="Arial"/>
          <w:b/>
          <w:spacing w:val="56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b/>
          <w:sz w:val="22"/>
          <w:szCs w:val="22"/>
          <w:lang w:val="es-PE"/>
        </w:rPr>
        <w:t xml:space="preserve">: 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I</w:t>
      </w:r>
      <w:r w:rsidRPr="001173AC">
        <w:rPr>
          <w:rFonts w:ascii="Arial" w:eastAsia="Arial" w:hAnsi="Arial" w:cs="Arial"/>
          <w:sz w:val="22"/>
          <w:szCs w:val="22"/>
          <w:lang w:val="es-PE"/>
        </w:rPr>
        <w:t>n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g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ni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ero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G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spacing w:val="-3"/>
          <w:sz w:val="22"/>
          <w:szCs w:val="22"/>
          <w:lang w:val="es-PE"/>
        </w:rPr>
        <w:t>o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Pr="001173AC">
        <w:rPr>
          <w:rFonts w:ascii="Arial" w:eastAsia="Arial" w:hAnsi="Arial" w:cs="Arial"/>
          <w:sz w:val="22"/>
          <w:szCs w:val="22"/>
          <w:lang w:val="es-PE"/>
        </w:rPr>
        <w:t>éc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ni</w:t>
      </w:r>
      <w:r w:rsidRPr="001173AC">
        <w:rPr>
          <w:rFonts w:ascii="Arial" w:eastAsia="Arial" w:hAnsi="Arial" w:cs="Arial"/>
          <w:sz w:val="22"/>
          <w:szCs w:val="22"/>
          <w:lang w:val="es-PE"/>
        </w:rPr>
        <w:t xml:space="preserve">co </w:t>
      </w:r>
      <w:r w:rsidRPr="001173AC">
        <w:rPr>
          <w:rFonts w:ascii="Arial" w:eastAsia="Arial" w:hAnsi="Arial" w:cs="Arial"/>
          <w:spacing w:val="-3"/>
          <w:sz w:val="22"/>
          <w:szCs w:val="22"/>
          <w:lang w:val="es-PE"/>
        </w:rPr>
        <w:t>S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ni</w:t>
      </w:r>
      <w:r w:rsidRPr="001173AC">
        <w:rPr>
          <w:rFonts w:ascii="Arial" w:eastAsia="Arial" w:hAnsi="Arial" w:cs="Arial"/>
          <w:sz w:val="22"/>
          <w:szCs w:val="22"/>
          <w:lang w:val="es-PE"/>
        </w:rPr>
        <w:t>or</w:t>
      </w:r>
      <w:r w:rsidRPr="001173AC">
        <w:rPr>
          <w:rFonts w:ascii="Arial" w:eastAsia="Arial" w:hAnsi="Arial" w:cs="Arial"/>
          <w:spacing w:val="2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de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C</w:t>
      </w:r>
      <w:r w:rsidRPr="001173AC">
        <w:rPr>
          <w:rFonts w:ascii="Arial" w:eastAsia="Arial" w:hAnsi="Arial" w:cs="Arial"/>
          <w:spacing w:val="-3"/>
          <w:sz w:val="22"/>
          <w:szCs w:val="22"/>
          <w:lang w:val="es-PE"/>
        </w:rPr>
        <w:t>a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m</w:t>
      </w:r>
      <w:r w:rsidRPr="001173AC">
        <w:rPr>
          <w:rFonts w:ascii="Arial" w:eastAsia="Arial" w:hAnsi="Arial" w:cs="Arial"/>
          <w:sz w:val="22"/>
          <w:szCs w:val="22"/>
          <w:lang w:val="es-PE"/>
        </w:rPr>
        <w:t>po</w:t>
      </w:r>
    </w:p>
    <w:p w14:paraId="168C2785" w14:textId="77777777" w:rsidR="00D347C3" w:rsidRPr="001173AC" w:rsidRDefault="00D347C3">
      <w:pPr>
        <w:spacing w:before="6" w:line="120" w:lineRule="exact"/>
        <w:rPr>
          <w:sz w:val="12"/>
          <w:szCs w:val="12"/>
          <w:lang w:val="es-PE"/>
        </w:rPr>
      </w:pPr>
    </w:p>
    <w:p w14:paraId="19D4E153" w14:textId="77777777" w:rsidR="00D347C3" w:rsidRDefault="00000000">
      <w:pPr>
        <w:ind w:left="100" w:right="450"/>
        <w:jc w:val="both"/>
        <w:rPr>
          <w:rFonts w:ascii="Arial" w:eastAsia="Arial" w:hAnsi="Arial" w:cs="Arial"/>
          <w:sz w:val="22"/>
          <w:szCs w:val="22"/>
        </w:rPr>
      </w:pPr>
      <w:r w:rsidRPr="001173AC">
        <w:rPr>
          <w:rFonts w:ascii="Verdana" w:eastAsia="Verdana" w:hAnsi="Verdana" w:cs="Verdana"/>
          <w:sz w:val="22"/>
          <w:szCs w:val="22"/>
          <w:lang w:val="es-PE"/>
        </w:rPr>
        <w:t xml:space="preserve">•  </w:t>
      </w:r>
      <w:r w:rsidRPr="001173AC">
        <w:rPr>
          <w:rFonts w:ascii="Verdana" w:eastAsia="Verdana" w:hAnsi="Verdana" w:cs="Verdana"/>
          <w:spacing w:val="8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b/>
          <w:spacing w:val="-1"/>
          <w:sz w:val="22"/>
          <w:szCs w:val="22"/>
          <w:lang w:val="es-PE"/>
        </w:rPr>
        <w:t>D</w:t>
      </w:r>
      <w:r w:rsidRPr="001173AC">
        <w:rPr>
          <w:rFonts w:ascii="Arial" w:eastAsia="Arial" w:hAnsi="Arial" w:cs="Arial"/>
          <w:b/>
          <w:spacing w:val="1"/>
          <w:sz w:val="22"/>
          <w:szCs w:val="22"/>
          <w:lang w:val="es-PE"/>
        </w:rPr>
        <w:t>i</w:t>
      </w:r>
      <w:r w:rsidRPr="001173AC">
        <w:rPr>
          <w:rFonts w:ascii="Arial" w:eastAsia="Arial" w:hAnsi="Arial" w:cs="Arial"/>
          <w:b/>
          <w:sz w:val="22"/>
          <w:szCs w:val="22"/>
          <w:lang w:val="es-PE"/>
        </w:rPr>
        <w:t xml:space="preserve">rección                      </w:t>
      </w:r>
      <w:proofErr w:type="gramStart"/>
      <w:r w:rsidRPr="001173AC">
        <w:rPr>
          <w:rFonts w:ascii="Arial" w:eastAsia="Arial" w:hAnsi="Arial" w:cs="Arial"/>
          <w:b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b/>
          <w:spacing w:val="52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b/>
          <w:sz w:val="22"/>
          <w:szCs w:val="22"/>
          <w:lang w:val="es-PE"/>
        </w:rPr>
        <w:t>:</w:t>
      </w:r>
      <w:proofErr w:type="gramEnd"/>
      <w:r w:rsidRPr="001173AC">
        <w:rPr>
          <w:rFonts w:ascii="Arial" w:eastAsia="Arial" w:hAnsi="Arial" w:cs="Arial"/>
          <w:b/>
          <w:spacing w:val="2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C</w:t>
      </w:r>
      <w:r w:rsidRPr="001173AC">
        <w:rPr>
          <w:rFonts w:ascii="Arial" w:eastAsia="Arial" w:hAnsi="Arial" w:cs="Arial"/>
          <w:sz w:val="22"/>
          <w:szCs w:val="22"/>
          <w:lang w:val="es-PE"/>
        </w:rPr>
        <w:t>a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ll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 xml:space="preserve"> M</w:t>
      </w:r>
      <w:r w:rsidRPr="001173AC">
        <w:rPr>
          <w:rFonts w:ascii="Arial" w:eastAsia="Arial" w:hAnsi="Arial" w:cs="Arial"/>
          <w:sz w:val="22"/>
          <w:szCs w:val="22"/>
          <w:lang w:val="es-PE"/>
        </w:rPr>
        <w:t>o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q</w:t>
      </w:r>
      <w:r w:rsidRPr="001173AC">
        <w:rPr>
          <w:rFonts w:ascii="Arial" w:eastAsia="Arial" w:hAnsi="Arial" w:cs="Arial"/>
          <w:sz w:val="22"/>
          <w:szCs w:val="22"/>
          <w:lang w:val="es-PE"/>
        </w:rPr>
        <w:t>u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sz w:val="22"/>
          <w:szCs w:val="22"/>
          <w:lang w:val="es-PE"/>
        </w:rPr>
        <w:t>g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u</w:t>
      </w:r>
      <w:r w:rsidRPr="001173AC">
        <w:rPr>
          <w:rFonts w:ascii="Arial" w:eastAsia="Arial" w:hAnsi="Arial" w:cs="Arial"/>
          <w:sz w:val="22"/>
          <w:szCs w:val="22"/>
          <w:lang w:val="es-PE"/>
        </w:rPr>
        <w:t>a</w:t>
      </w:r>
      <w:r w:rsidRPr="001173AC">
        <w:rPr>
          <w:rFonts w:ascii="Arial" w:eastAsia="Arial" w:hAnsi="Arial" w:cs="Arial"/>
          <w:spacing w:val="-2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#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1</w:t>
      </w:r>
      <w:r w:rsidRPr="001173AC">
        <w:rPr>
          <w:rFonts w:ascii="Arial" w:eastAsia="Arial" w:hAnsi="Arial" w:cs="Arial"/>
          <w:sz w:val="22"/>
          <w:szCs w:val="22"/>
          <w:lang w:val="es-PE"/>
        </w:rPr>
        <w:t>05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–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pacing w:val="-3"/>
          <w:sz w:val="22"/>
          <w:szCs w:val="22"/>
          <w:lang w:val="es-PE"/>
        </w:rPr>
        <w:t>V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ill</w:t>
      </w:r>
      <w:r w:rsidRPr="001173AC">
        <w:rPr>
          <w:rFonts w:ascii="Arial" w:eastAsia="Arial" w:hAnsi="Arial" w:cs="Arial"/>
          <w:sz w:val="22"/>
          <w:szCs w:val="22"/>
          <w:lang w:val="es-PE"/>
        </w:rPr>
        <w:t>a C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u</w:t>
      </w:r>
      <w:r w:rsidRPr="001173AC">
        <w:rPr>
          <w:rFonts w:ascii="Arial" w:eastAsia="Arial" w:hAnsi="Arial" w:cs="Arial"/>
          <w:sz w:val="22"/>
          <w:szCs w:val="22"/>
          <w:lang w:val="es-PE"/>
        </w:rPr>
        <w:t>a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j</w:t>
      </w:r>
      <w:r w:rsidRPr="001173AC">
        <w:rPr>
          <w:rFonts w:ascii="Arial" w:eastAsia="Arial" w:hAnsi="Arial" w:cs="Arial"/>
          <w:sz w:val="22"/>
          <w:szCs w:val="22"/>
          <w:lang w:val="es-PE"/>
        </w:rPr>
        <w:t>o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e.</w:t>
      </w:r>
      <w:r w:rsidRPr="001173AC">
        <w:rPr>
          <w:rFonts w:ascii="Arial" w:eastAsia="Arial" w:hAnsi="Arial" w:cs="Arial"/>
          <w:spacing w:val="-2"/>
          <w:sz w:val="22"/>
          <w:szCs w:val="22"/>
          <w:lang w:val="es-PE"/>
        </w:rPr>
        <w:t xml:space="preserve"> </w:t>
      </w:r>
      <w:proofErr w:type="spellStart"/>
      <w:r>
        <w:rPr>
          <w:rFonts w:ascii="Arial" w:eastAsia="Arial" w:hAnsi="Arial" w:cs="Arial"/>
          <w:spacing w:val="-25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a.</w:t>
      </w:r>
    </w:p>
    <w:p w14:paraId="16D4F5FC" w14:textId="77777777" w:rsidR="00D347C3" w:rsidRDefault="00D347C3">
      <w:pPr>
        <w:spacing w:before="9" w:line="120" w:lineRule="exact"/>
        <w:rPr>
          <w:sz w:val="12"/>
          <w:szCs w:val="12"/>
        </w:rPr>
      </w:pPr>
    </w:p>
    <w:p w14:paraId="02ED8D4E" w14:textId="77777777" w:rsidR="00D347C3" w:rsidRPr="001173AC" w:rsidRDefault="00000000">
      <w:pPr>
        <w:ind w:left="100" w:right="2924"/>
        <w:jc w:val="both"/>
        <w:rPr>
          <w:rFonts w:ascii="Arial" w:eastAsia="Arial" w:hAnsi="Arial" w:cs="Arial"/>
          <w:sz w:val="22"/>
          <w:szCs w:val="22"/>
          <w:lang w:val="pt-BR"/>
        </w:rPr>
      </w:pPr>
      <w:r w:rsidRPr="001173AC">
        <w:rPr>
          <w:rFonts w:ascii="Verdana" w:eastAsia="Verdana" w:hAnsi="Verdana" w:cs="Verdana"/>
          <w:sz w:val="22"/>
          <w:szCs w:val="22"/>
          <w:lang w:val="pt-BR"/>
        </w:rPr>
        <w:t xml:space="preserve">•  </w:t>
      </w:r>
      <w:r w:rsidRPr="001173AC">
        <w:rPr>
          <w:rFonts w:ascii="Verdana" w:eastAsia="Verdana" w:hAnsi="Verdana" w:cs="Verdana"/>
          <w:spacing w:val="8"/>
          <w:sz w:val="22"/>
          <w:szCs w:val="22"/>
          <w:lang w:val="pt-BR"/>
        </w:rPr>
        <w:t xml:space="preserve"> </w:t>
      </w:r>
      <w:r w:rsidRPr="001173AC">
        <w:rPr>
          <w:rFonts w:ascii="Arial" w:eastAsia="Arial" w:hAnsi="Arial" w:cs="Arial"/>
          <w:b/>
          <w:spacing w:val="-1"/>
          <w:sz w:val="22"/>
          <w:szCs w:val="22"/>
          <w:lang w:val="pt-BR"/>
        </w:rPr>
        <w:t>C</w:t>
      </w:r>
      <w:r w:rsidRPr="001173AC">
        <w:rPr>
          <w:rFonts w:ascii="Arial" w:eastAsia="Arial" w:hAnsi="Arial" w:cs="Arial"/>
          <w:b/>
          <w:sz w:val="22"/>
          <w:szCs w:val="22"/>
          <w:lang w:val="pt-BR"/>
        </w:rPr>
        <w:t>orreo corp</w:t>
      </w:r>
      <w:r w:rsidRPr="001173AC">
        <w:rPr>
          <w:rFonts w:ascii="Arial" w:eastAsia="Arial" w:hAnsi="Arial" w:cs="Arial"/>
          <w:b/>
          <w:spacing w:val="-3"/>
          <w:sz w:val="22"/>
          <w:szCs w:val="22"/>
          <w:lang w:val="pt-BR"/>
        </w:rPr>
        <w:t>o</w:t>
      </w:r>
      <w:r w:rsidRPr="001173AC">
        <w:rPr>
          <w:rFonts w:ascii="Arial" w:eastAsia="Arial" w:hAnsi="Arial" w:cs="Arial"/>
          <w:b/>
          <w:sz w:val="22"/>
          <w:szCs w:val="22"/>
          <w:lang w:val="pt-BR"/>
        </w:rPr>
        <w:t>ra</w:t>
      </w:r>
      <w:r w:rsidRPr="001173AC">
        <w:rPr>
          <w:rFonts w:ascii="Arial" w:eastAsia="Arial" w:hAnsi="Arial" w:cs="Arial"/>
          <w:b/>
          <w:spacing w:val="-1"/>
          <w:sz w:val="22"/>
          <w:szCs w:val="22"/>
          <w:lang w:val="pt-BR"/>
        </w:rPr>
        <w:t>t</w:t>
      </w:r>
      <w:r w:rsidRPr="001173AC">
        <w:rPr>
          <w:rFonts w:ascii="Arial" w:eastAsia="Arial" w:hAnsi="Arial" w:cs="Arial"/>
          <w:b/>
          <w:spacing w:val="1"/>
          <w:sz w:val="22"/>
          <w:szCs w:val="22"/>
          <w:lang w:val="pt-BR"/>
        </w:rPr>
        <w:t>i</w:t>
      </w:r>
      <w:r w:rsidRPr="001173AC">
        <w:rPr>
          <w:rFonts w:ascii="Arial" w:eastAsia="Arial" w:hAnsi="Arial" w:cs="Arial"/>
          <w:b/>
          <w:sz w:val="22"/>
          <w:szCs w:val="22"/>
          <w:lang w:val="pt-BR"/>
        </w:rPr>
        <w:t xml:space="preserve">vo       </w:t>
      </w:r>
      <w:r w:rsidRPr="001173AC">
        <w:rPr>
          <w:rFonts w:ascii="Arial" w:eastAsia="Arial" w:hAnsi="Arial" w:cs="Arial"/>
          <w:b/>
          <w:spacing w:val="38"/>
          <w:sz w:val="22"/>
          <w:szCs w:val="22"/>
          <w:lang w:val="pt-BR"/>
        </w:rPr>
        <w:t xml:space="preserve"> </w:t>
      </w:r>
      <w:r w:rsidRPr="001173AC">
        <w:rPr>
          <w:rFonts w:ascii="Arial" w:eastAsia="Arial" w:hAnsi="Arial" w:cs="Arial"/>
          <w:b/>
          <w:sz w:val="22"/>
          <w:szCs w:val="22"/>
          <w:lang w:val="pt-BR"/>
        </w:rPr>
        <w:t xml:space="preserve">: </w:t>
      </w:r>
      <w:r w:rsidR="00D347C3">
        <w:fldChar w:fldCharType="begin"/>
      </w:r>
      <w:r w:rsidR="00D347C3" w:rsidRPr="001173AC">
        <w:rPr>
          <w:lang w:val="pt-BR"/>
        </w:rPr>
        <w:instrText>HYPERLINK "mailto:%20jquispec@southernperu.com.pe" \h</w:instrText>
      </w:r>
      <w:r w:rsidR="00D347C3">
        <w:fldChar w:fldCharType="separate"/>
      </w:r>
      <w:r w:rsidR="00D347C3" w:rsidRPr="001173AC">
        <w:rPr>
          <w:rFonts w:ascii="Arial" w:eastAsia="Arial" w:hAnsi="Arial" w:cs="Arial"/>
          <w:color w:val="0000FF"/>
          <w:spacing w:val="61"/>
          <w:sz w:val="22"/>
          <w:szCs w:val="22"/>
          <w:u w:val="single" w:color="0000FF"/>
          <w:lang w:val="pt-BR"/>
        </w:rPr>
        <w:t xml:space="preserve"> </w:t>
      </w:r>
      <w:r w:rsidR="00D347C3" w:rsidRPr="001173AC">
        <w:rPr>
          <w:rFonts w:ascii="Arial" w:eastAsia="Arial" w:hAnsi="Arial" w:cs="Arial"/>
          <w:color w:val="0000FF"/>
          <w:spacing w:val="-60"/>
          <w:sz w:val="22"/>
          <w:szCs w:val="22"/>
          <w:u w:val="single" w:color="0000FF"/>
          <w:lang w:val="pt-BR"/>
        </w:rPr>
        <w:t xml:space="preserve"> </w:t>
      </w:r>
      <w:r w:rsidR="00D347C3" w:rsidRPr="001173AC">
        <w:rPr>
          <w:rFonts w:ascii="Arial" w:eastAsia="Arial" w:hAnsi="Arial" w:cs="Arial"/>
          <w:color w:val="0000FF"/>
          <w:spacing w:val="-1"/>
          <w:sz w:val="22"/>
          <w:szCs w:val="22"/>
          <w:u w:val="single" w:color="0000FF"/>
          <w:lang w:val="pt-BR"/>
        </w:rPr>
        <w:t>j</w:t>
      </w:r>
      <w:r w:rsidR="00D347C3" w:rsidRPr="001173AC">
        <w:rPr>
          <w:rFonts w:ascii="Arial" w:eastAsia="Arial" w:hAnsi="Arial" w:cs="Arial"/>
          <w:color w:val="0000FF"/>
          <w:sz w:val="22"/>
          <w:szCs w:val="22"/>
          <w:u w:val="single" w:color="0000FF"/>
          <w:lang w:val="pt-BR"/>
        </w:rPr>
        <w:t>q</w:t>
      </w:r>
      <w:r w:rsidR="00D347C3" w:rsidRPr="001173AC">
        <w:rPr>
          <w:rFonts w:ascii="Arial" w:eastAsia="Arial" w:hAnsi="Arial" w:cs="Arial"/>
          <w:color w:val="0000FF"/>
          <w:spacing w:val="-1"/>
          <w:sz w:val="22"/>
          <w:szCs w:val="22"/>
          <w:u w:val="single" w:color="0000FF"/>
          <w:lang w:val="pt-BR"/>
        </w:rPr>
        <w:t>ui</w:t>
      </w:r>
      <w:r w:rsidR="00D347C3" w:rsidRPr="001173AC">
        <w:rPr>
          <w:rFonts w:ascii="Arial" w:eastAsia="Arial" w:hAnsi="Arial" w:cs="Arial"/>
          <w:color w:val="0000FF"/>
          <w:sz w:val="22"/>
          <w:szCs w:val="22"/>
          <w:u w:val="single" w:color="0000FF"/>
          <w:lang w:val="pt-BR"/>
        </w:rPr>
        <w:t>sp</w:t>
      </w:r>
      <w:r w:rsidR="00D347C3" w:rsidRPr="001173AC">
        <w:rPr>
          <w:rFonts w:ascii="Arial" w:eastAsia="Arial" w:hAnsi="Arial" w:cs="Arial"/>
          <w:color w:val="0000FF"/>
          <w:spacing w:val="-1"/>
          <w:sz w:val="22"/>
          <w:szCs w:val="22"/>
          <w:u w:val="single" w:color="0000FF"/>
          <w:lang w:val="pt-BR"/>
        </w:rPr>
        <w:t>e</w:t>
      </w:r>
      <w:r w:rsidR="00D347C3" w:rsidRPr="001173AC">
        <w:rPr>
          <w:rFonts w:ascii="Arial" w:eastAsia="Arial" w:hAnsi="Arial" w:cs="Arial"/>
          <w:color w:val="0000FF"/>
          <w:sz w:val="22"/>
          <w:szCs w:val="22"/>
          <w:u w:val="single" w:color="0000FF"/>
          <w:lang w:val="pt-BR"/>
        </w:rPr>
        <w:t xml:space="preserve">c </w:t>
      </w:r>
      <w:r w:rsidR="00D347C3" w:rsidRPr="001173AC">
        <w:rPr>
          <w:rFonts w:ascii="Arial" w:eastAsia="Arial" w:hAnsi="Arial" w:cs="Arial"/>
          <w:color w:val="0000FF"/>
          <w:spacing w:val="-1"/>
          <w:sz w:val="22"/>
          <w:szCs w:val="22"/>
          <w:u w:val="single" w:color="0000FF"/>
          <w:lang w:val="pt-BR"/>
        </w:rPr>
        <w:t>@</w:t>
      </w:r>
      <w:r w:rsidR="00D347C3" w:rsidRPr="001173AC">
        <w:rPr>
          <w:rFonts w:ascii="Arial" w:eastAsia="Arial" w:hAnsi="Arial" w:cs="Arial"/>
          <w:color w:val="0000FF"/>
          <w:sz w:val="22"/>
          <w:szCs w:val="22"/>
          <w:u w:val="single" w:color="0000FF"/>
          <w:lang w:val="pt-BR"/>
        </w:rPr>
        <w:t>so</w:t>
      </w:r>
      <w:r w:rsidR="00D347C3" w:rsidRPr="001173AC">
        <w:rPr>
          <w:rFonts w:ascii="Arial" w:eastAsia="Arial" w:hAnsi="Arial" w:cs="Arial"/>
          <w:color w:val="0000FF"/>
          <w:spacing w:val="-1"/>
          <w:sz w:val="22"/>
          <w:szCs w:val="22"/>
          <w:u w:val="single" w:color="0000FF"/>
          <w:lang w:val="pt-BR"/>
        </w:rPr>
        <w:t>u</w:t>
      </w:r>
      <w:r w:rsidR="00D347C3" w:rsidRPr="001173AC">
        <w:rPr>
          <w:rFonts w:ascii="Arial" w:eastAsia="Arial" w:hAnsi="Arial" w:cs="Arial"/>
          <w:color w:val="0000FF"/>
          <w:sz w:val="22"/>
          <w:szCs w:val="22"/>
          <w:u w:val="single" w:color="0000FF"/>
          <w:lang w:val="pt-BR"/>
        </w:rPr>
        <w:t>t</w:t>
      </w:r>
      <w:r w:rsidR="00D347C3" w:rsidRPr="001173AC">
        <w:rPr>
          <w:rFonts w:ascii="Arial" w:eastAsia="Arial" w:hAnsi="Arial" w:cs="Arial"/>
          <w:color w:val="0000FF"/>
          <w:spacing w:val="1"/>
          <w:sz w:val="22"/>
          <w:szCs w:val="22"/>
          <w:u w:val="single" w:color="0000FF"/>
          <w:lang w:val="pt-BR"/>
        </w:rPr>
        <w:t xml:space="preserve"> </w:t>
      </w:r>
      <w:r w:rsidR="00D347C3" w:rsidRPr="001173AC">
        <w:rPr>
          <w:rFonts w:ascii="Arial" w:eastAsia="Arial" w:hAnsi="Arial" w:cs="Arial"/>
          <w:color w:val="0000FF"/>
          <w:sz w:val="22"/>
          <w:szCs w:val="22"/>
          <w:u w:val="single" w:color="0000FF"/>
          <w:lang w:val="pt-BR"/>
        </w:rPr>
        <w:t>h</w:t>
      </w:r>
      <w:r w:rsidR="00D347C3" w:rsidRPr="001173AC">
        <w:rPr>
          <w:rFonts w:ascii="Arial" w:eastAsia="Arial" w:hAnsi="Arial" w:cs="Arial"/>
          <w:color w:val="0000FF"/>
          <w:spacing w:val="-1"/>
          <w:sz w:val="22"/>
          <w:szCs w:val="22"/>
          <w:u w:val="single" w:color="0000FF"/>
          <w:lang w:val="pt-BR"/>
        </w:rPr>
        <w:t>e</w:t>
      </w:r>
      <w:r w:rsidR="00D347C3" w:rsidRPr="001173AC">
        <w:rPr>
          <w:rFonts w:ascii="Arial" w:eastAsia="Arial" w:hAnsi="Arial" w:cs="Arial"/>
          <w:color w:val="0000FF"/>
          <w:sz w:val="22"/>
          <w:szCs w:val="22"/>
          <w:u w:val="single" w:color="0000FF"/>
          <w:lang w:val="pt-BR"/>
        </w:rPr>
        <w:t>r</w:t>
      </w:r>
      <w:r w:rsidR="00D347C3" w:rsidRPr="001173AC">
        <w:rPr>
          <w:rFonts w:ascii="Arial" w:eastAsia="Arial" w:hAnsi="Arial" w:cs="Arial"/>
          <w:color w:val="0000FF"/>
          <w:spacing w:val="1"/>
          <w:sz w:val="22"/>
          <w:szCs w:val="22"/>
          <w:u w:val="single" w:color="0000FF"/>
          <w:lang w:val="pt-BR"/>
        </w:rPr>
        <w:t xml:space="preserve"> </w:t>
      </w:r>
      <w:r w:rsidR="00D347C3" w:rsidRPr="001173AC">
        <w:rPr>
          <w:rFonts w:ascii="Arial" w:eastAsia="Arial" w:hAnsi="Arial" w:cs="Arial"/>
          <w:color w:val="0000FF"/>
          <w:sz w:val="22"/>
          <w:szCs w:val="22"/>
          <w:u w:val="single" w:color="0000FF"/>
          <w:lang w:val="pt-BR"/>
        </w:rPr>
        <w:t>n</w:t>
      </w:r>
      <w:r w:rsidR="00D347C3" w:rsidRPr="001173AC">
        <w:rPr>
          <w:rFonts w:ascii="Arial" w:eastAsia="Arial" w:hAnsi="Arial" w:cs="Arial"/>
          <w:color w:val="0000FF"/>
          <w:spacing w:val="-1"/>
          <w:sz w:val="22"/>
          <w:szCs w:val="22"/>
          <w:u w:val="single" w:color="0000FF"/>
          <w:lang w:val="pt-BR"/>
        </w:rPr>
        <w:t>p</w:t>
      </w:r>
      <w:r w:rsidR="00D347C3" w:rsidRPr="001173AC">
        <w:rPr>
          <w:rFonts w:ascii="Arial" w:eastAsia="Arial" w:hAnsi="Arial" w:cs="Arial"/>
          <w:color w:val="0000FF"/>
          <w:spacing w:val="-3"/>
          <w:sz w:val="22"/>
          <w:szCs w:val="22"/>
          <w:u w:val="single" w:color="0000FF"/>
          <w:lang w:val="pt-BR"/>
        </w:rPr>
        <w:t>e</w:t>
      </w:r>
      <w:r w:rsidR="00D347C3" w:rsidRPr="001173AC">
        <w:rPr>
          <w:rFonts w:ascii="Arial" w:eastAsia="Arial" w:hAnsi="Arial" w:cs="Arial"/>
          <w:color w:val="0000FF"/>
          <w:spacing w:val="-2"/>
          <w:sz w:val="22"/>
          <w:szCs w:val="22"/>
          <w:u w:val="single" w:color="0000FF"/>
          <w:lang w:val="pt-BR"/>
        </w:rPr>
        <w:t>r</w:t>
      </w:r>
      <w:r w:rsidR="00D347C3" w:rsidRPr="001173AC">
        <w:rPr>
          <w:rFonts w:ascii="Arial" w:eastAsia="Arial" w:hAnsi="Arial" w:cs="Arial"/>
          <w:color w:val="0000FF"/>
          <w:sz w:val="22"/>
          <w:szCs w:val="22"/>
          <w:u w:val="single" w:color="0000FF"/>
          <w:lang w:val="pt-BR"/>
        </w:rPr>
        <w:t>u.co</w:t>
      </w:r>
      <w:r w:rsidR="00D347C3" w:rsidRPr="001173AC">
        <w:rPr>
          <w:rFonts w:ascii="Arial" w:eastAsia="Arial" w:hAnsi="Arial" w:cs="Arial"/>
          <w:color w:val="0000FF"/>
          <w:spacing w:val="-1"/>
          <w:sz w:val="22"/>
          <w:szCs w:val="22"/>
          <w:u w:val="single" w:color="0000FF"/>
          <w:lang w:val="pt-BR"/>
        </w:rPr>
        <w:t>m</w:t>
      </w:r>
      <w:r w:rsidR="00D347C3" w:rsidRPr="001173AC">
        <w:rPr>
          <w:rFonts w:ascii="Arial" w:eastAsia="Arial" w:hAnsi="Arial" w:cs="Arial"/>
          <w:color w:val="0000FF"/>
          <w:sz w:val="22"/>
          <w:szCs w:val="22"/>
          <w:u w:val="single" w:color="0000FF"/>
          <w:lang w:val="pt-BR"/>
        </w:rPr>
        <w:t>.</w:t>
      </w:r>
      <w:r w:rsidR="00D347C3" w:rsidRPr="001173AC">
        <w:rPr>
          <w:rFonts w:ascii="Arial" w:eastAsia="Arial" w:hAnsi="Arial" w:cs="Arial"/>
          <w:color w:val="0000FF"/>
          <w:spacing w:val="1"/>
          <w:sz w:val="22"/>
          <w:szCs w:val="22"/>
          <w:u w:val="single" w:color="0000FF"/>
          <w:lang w:val="pt-BR"/>
        </w:rPr>
        <w:t xml:space="preserve"> </w:t>
      </w:r>
      <w:r w:rsidR="00D347C3" w:rsidRPr="001173AC">
        <w:rPr>
          <w:rFonts w:ascii="Arial" w:eastAsia="Arial" w:hAnsi="Arial" w:cs="Arial"/>
          <w:color w:val="0000FF"/>
          <w:sz w:val="22"/>
          <w:szCs w:val="22"/>
          <w:u w:val="single" w:color="0000FF"/>
          <w:lang w:val="pt-BR"/>
        </w:rPr>
        <w:t>pe</w:t>
      </w:r>
      <w:r w:rsidR="00D347C3">
        <w:fldChar w:fldCharType="end"/>
      </w:r>
    </w:p>
    <w:p w14:paraId="6E52AB1F" w14:textId="77777777" w:rsidR="00D347C3" w:rsidRPr="001173AC" w:rsidRDefault="00D347C3">
      <w:pPr>
        <w:spacing w:before="6" w:line="120" w:lineRule="exact"/>
        <w:rPr>
          <w:sz w:val="12"/>
          <w:szCs w:val="12"/>
          <w:lang w:val="pt-BR"/>
        </w:rPr>
      </w:pPr>
    </w:p>
    <w:p w14:paraId="747BB088" w14:textId="77777777" w:rsidR="00D347C3" w:rsidRPr="001173AC" w:rsidRDefault="00000000">
      <w:pPr>
        <w:ind w:left="100" w:right="4052"/>
        <w:jc w:val="both"/>
        <w:rPr>
          <w:rFonts w:ascii="Arial" w:eastAsia="Arial" w:hAnsi="Arial" w:cs="Arial"/>
          <w:sz w:val="22"/>
          <w:szCs w:val="22"/>
          <w:lang w:val="pt-BR"/>
        </w:rPr>
      </w:pPr>
      <w:r w:rsidRPr="001173AC">
        <w:rPr>
          <w:rFonts w:ascii="Verdana" w:eastAsia="Verdana" w:hAnsi="Verdana" w:cs="Verdana"/>
          <w:sz w:val="22"/>
          <w:szCs w:val="22"/>
          <w:lang w:val="pt-BR"/>
        </w:rPr>
        <w:t xml:space="preserve">•  </w:t>
      </w:r>
      <w:r w:rsidRPr="001173AC">
        <w:rPr>
          <w:rFonts w:ascii="Verdana" w:eastAsia="Verdana" w:hAnsi="Verdana" w:cs="Verdana"/>
          <w:spacing w:val="8"/>
          <w:sz w:val="22"/>
          <w:szCs w:val="22"/>
          <w:lang w:val="pt-BR"/>
        </w:rPr>
        <w:t xml:space="preserve"> </w:t>
      </w:r>
      <w:r w:rsidRPr="001173AC">
        <w:rPr>
          <w:rFonts w:ascii="Arial" w:eastAsia="Arial" w:hAnsi="Arial" w:cs="Arial"/>
          <w:b/>
          <w:spacing w:val="-1"/>
          <w:sz w:val="22"/>
          <w:szCs w:val="22"/>
          <w:lang w:val="pt-BR"/>
        </w:rPr>
        <w:t>C</w:t>
      </w:r>
      <w:r w:rsidRPr="001173AC">
        <w:rPr>
          <w:rFonts w:ascii="Arial" w:eastAsia="Arial" w:hAnsi="Arial" w:cs="Arial"/>
          <w:b/>
          <w:sz w:val="22"/>
          <w:szCs w:val="22"/>
          <w:lang w:val="pt-BR"/>
        </w:rPr>
        <w:t>orreo perso</w:t>
      </w:r>
      <w:r w:rsidRPr="001173AC">
        <w:rPr>
          <w:rFonts w:ascii="Arial" w:eastAsia="Arial" w:hAnsi="Arial" w:cs="Arial"/>
          <w:b/>
          <w:spacing w:val="-1"/>
          <w:sz w:val="22"/>
          <w:szCs w:val="22"/>
          <w:lang w:val="pt-BR"/>
        </w:rPr>
        <w:t>n</w:t>
      </w:r>
      <w:r w:rsidRPr="001173AC">
        <w:rPr>
          <w:rFonts w:ascii="Arial" w:eastAsia="Arial" w:hAnsi="Arial" w:cs="Arial"/>
          <w:b/>
          <w:spacing w:val="-3"/>
          <w:sz w:val="22"/>
          <w:szCs w:val="22"/>
          <w:lang w:val="pt-BR"/>
        </w:rPr>
        <w:t>a</w:t>
      </w:r>
      <w:r w:rsidRPr="001173AC">
        <w:rPr>
          <w:rFonts w:ascii="Arial" w:eastAsia="Arial" w:hAnsi="Arial" w:cs="Arial"/>
          <w:b/>
          <w:sz w:val="22"/>
          <w:szCs w:val="22"/>
          <w:lang w:val="pt-BR"/>
        </w:rPr>
        <w:t xml:space="preserve">l            </w:t>
      </w:r>
      <w:r w:rsidRPr="001173AC">
        <w:rPr>
          <w:rFonts w:ascii="Arial" w:eastAsia="Arial" w:hAnsi="Arial" w:cs="Arial"/>
          <w:b/>
          <w:spacing w:val="28"/>
          <w:sz w:val="22"/>
          <w:szCs w:val="22"/>
          <w:lang w:val="pt-BR"/>
        </w:rPr>
        <w:t xml:space="preserve"> </w:t>
      </w:r>
      <w:r w:rsidRPr="001173AC">
        <w:rPr>
          <w:rFonts w:ascii="Arial" w:eastAsia="Arial" w:hAnsi="Arial" w:cs="Arial"/>
          <w:b/>
          <w:sz w:val="22"/>
          <w:szCs w:val="22"/>
          <w:lang w:val="pt-BR"/>
        </w:rPr>
        <w:t xml:space="preserve">: </w:t>
      </w:r>
      <w:r w:rsidR="00D347C3">
        <w:fldChar w:fldCharType="begin"/>
      </w:r>
      <w:r w:rsidR="00D347C3" w:rsidRPr="001173AC">
        <w:rPr>
          <w:lang w:val="pt-BR"/>
        </w:rPr>
        <w:instrText>HYPERLINK "mailto:%20joseqch@gmail.com" \h</w:instrText>
      </w:r>
      <w:r w:rsidR="00D347C3">
        <w:fldChar w:fldCharType="separate"/>
      </w:r>
      <w:r w:rsidR="00D347C3" w:rsidRPr="001173AC">
        <w:rPr>
          <w:rFonts w:ascii="Arial" w:eastAsia="Arial" w:hAnsi="Arial" w:cs="Arial"/>
          <w:color w:val="0000FF"/>
          <w:spacing w:val="61"/>
          <w:sz w:val="22"/>
          <w:szCs w:val="22"/>
          <w:u w:val="single" w:color="0000FF"/>
          <w:lang w:val="pt-BR"/>
        </w:rPr>
        <w:t xml:space="preserve"> </w:t>
      </w:r>
      <w:r w:rsidR="00D347C3" w:rsidRPr="001173AC">
        <w:rPr>
          <w:rFonts w:ascii="Arial" w:eastAsia="Arial" w:hAnsi="Arial" w:cs="Arial"/>
          <w:color w:val="0000FF"/>
          <w:spacing w:val="-60"/>
          <w:sz w:val="22"/>
          <w:szCs w:val="22"/>
          <w:u w:val="single" w:color="0000FF"/>
          <w:lang w:val="pt-BR"/>
        </w:rPr>
        <w:t xml:space="preserve"> </w:t>
      </w:r>
      <w:r w:rsidR="00D347C3" w:rsidRPr="001173AC">
        <w:rPr>
          <w:rFonts w:ascii="Arial" w:eastAsia="Arial" w:hAnsi="Arial" w:cs="Arial"/>
          <w:color w:val="0000FF"/>
          <w:spacing w:val="-1"/>
          <w:sz w:val="22"/>
          <w:szCs w:val="22"/>
          <w:u w:val="single" w:color="0000FF"/>
          <w:lang w:val="pt-BR"/>
        </w:rPr>
        <w:t>j</w:t>
      </w:r>
      <w:r w:rsidR="00D347C3" w:rsidRPr="001173AC">
        <w:rPr>
          <w:rFonts w:ascii="Arial" w:eastAsia="Arial" w:hAnsi="Arial" w:cs="Arial"/>
          <w:color w:val="0000FF"/>
          <w:sz w:val="22"/>
          <w:szCs w:val="22"/>
          <w:u w:val="single" w:color="0000FF"/>
          <w:lang w:val="pt-BR"/>
        </w:rPr>
        <w:t>os</w:t>
      </w:r>
      <w:r w:rsidR="00D347C3" w:rsidRPr="001173AC">
        <w:rPr>
          <w:rFonts w:ascii="Arial" w:eastAsia="Arial" w:hAnsi="Arial" w:cs="Arial"/>
          <w:color w:val="0000FF"/>
          <w:spacing w:val="-1"/>
          <w:sz w:val="22"/>
          <w:szCs w:val="22"/>
          <w:u w:val="single" w:color="0000FF"/>
          <w:lang w:val="pt-BR"/>
        </w:rPr>
        <w:t>e</w:t>
      </w:r>
      <w:r w:rsidR="00D347C3" w:rsidRPr="001173AC">
        <w:rPr>
          <w:rFonts w:ascii="Arial" w:eastAsia="Arial" w:hAnsi="Arial" w:cs="Arial"/>
          <w:color w:val="0000FF"/>
          <w:sz w:val="22"/>
          <w:szCs w:val="22"/>
          <w:u w:val="single" w:color="0000FF"/>
          <w:lang w:val="pt-BR"/>
        </w:rPr>
        <w:t>qc</w:t>
      </w:r>
      <w:r w:rsidR="00D347C3" w:rsidRPr="001173AC">
        <w:rPr>
          <w:rFonts w:ascii="Arial" w:eastAsia="Arial" w:hAnsi="Arial" w:cs="Arial"/>
          <w:color w:val="0000FF"/>
          <w:spacing w:val="-1"/>
          <w:sz w:val="22"/>
          <w:szCs w:val="22"/>
          <w:u w:val="single" w:color="0000FF"/>
          <w:lang w:val="pt-BR"/>
        </w:rPr>
        <w:t>h@</w:t>
      </w:r>
      <w:r w:rsidR="00D347C3" w:rsidRPr="001173AC">
        <w:rPr>
          <w:rFonts w:ascii="Arial" w:eastAsia="Arial" w:hAnsi="Arial" w:cs="Arial"/>
          <w:color w:val="0000FF"/>
          <w:sz w:val="22"/>
          <w:szCs w:val="22"/>
          <w:u w:val="single" w:color="0000FF"/>
          <w:lang w:val="pt-BR"/>
        </w:rPr>
        <w:t>gma</w:t>
      </w:r>
      <w:r w:rsidR="00D347C3" w:rsidRPr="001173AC">
        <w:rPr>
          <w:rFonts w:ascii="Arial" w:eastAsia="Arial" w:hAnsi="Arial" w:cs="Arial"/>
          <w:color w:val="0000FF"/>
          <w:spacing w:val="-1"/>
          <w:sz w:val="22"/>
          <w:szCs w:val="22"/>
          <w:u w:val="single" w:color="0000FF"/>
          <w:lang w:val="pt-BR"/>
        </w:rPr>
        <w:t>il</w:t>
      </w:r>
      <w:r w:rsidR="00D347C3" w:rsidRPr="001173AC">
        <w:rPr>
          <w:rFonts w:ascii="Arial" w:eastAsia="Arial" w:hAnsi="Arial" w:cs="Arial"/>
          <w:color w:val="0000FF"/>
          <w:sz w:val="22"/>
          <w:szCs w:val="22"/>
          <w:u w:val="single" w:color="0000FF"/>
          <w:lang w:val="pt-BR"/>
        </w:rPr>
        <w:t>.</w:t>
      </w:r>
      <w:r w:rsidR="00D347C3" w:rsidRPr="001173AC">
        <w:rPr>
          <w:rFonts w:ascii="Arial" w:eastAsia="Arial" w:hAnsi="Arial" w:cs="Arial"/>
          <w:color w:val="0000FF"/>
          <w:spacing w:val="1"/>
          <w:sz w:val="22"/>
          <w:szCs w:val="22"/>
          <w:u w:val="single" w:color="0000FF"/>
          <w:lang w:val="pt-BR"/>
        </w:rPr>
        <w:t xml:space="preserve"> </w:t>
      </w:r>
      <w:r w:rsidR="00D347C3" w:rsidRPr="001173AC">
        <w:rPr>
          <w:rFonts w:ascii="Arial" w:eastAsia="Arial" w:hAnsi="Arial" w:cs="Arial"/>
          <w:color w:val="0000FF"/>
          <w:sz w:val="22"/>
          <w:szCs w:val="22"/>
          <w:u w:val="single" w:color="0000FF"/>
          <w:lang w:val="pt-BR"/>
        </w:rPr>
        <w:t>c</w:t>
      </w:r>
      <w:r w:rsidR="00D347C3" w:rsidRPr="001173AC">
        <w:rPr>
          <w:rFonts w:ascii="Arial" w:eastAsia="Arial" w:hAnsi="Arial" w:cs="Arial"/>
          <w:color w:val="0000FF"/>
          <w:spacing w:val="-3"/>
          <w:sz w:val="22"/>
          <w:szCs w:val="22"/>
          <w:u w:val="single" w:color="0000FF"/>
          <w:lang w:val="pt-BR"/>
        </w:rPr>
        <w:t>o</w:t>
      </w:r>
      <w:r w:rsidR="00D347C3" w:rsidRPr="001173AC">
        <w:rPr>
          <w:rFonts w:ascii="Arial" w:eastAsia="Arial" w:hAnsi="Arial" w:cs="Arial"/>
          <w:color w:val="0000FF"/>
          <w:sz w:val="22"/>
          <w:szCs w:val="22"/>
          <w:u w:val="single" w:color="0000FF"/>
          <w:lang w:val="pt-BR"/>
        </w:rPr>
        <w:t>m</w:t>
      </w:r>
      <w:r w:rsidR="00D347C3" w:rsidRPr="001173AC">
        <w:rPr>
          <w:rFonts w:ascii="Arial" w:eastAsia="Arial" w:hAnsi="Arial" w:cs="Arial"/>
          <w:color w:val="0000FF"/>
          <w:spacing w:val="-1"/>
          <w:sz w:val="22"/>
          <w:szCs w:val="22"/>
          <w:u w:val="single" w:color="0000FF"/>
          <w:lang w:val="pt-BR"/>
        </w:rPr>
        <w:t xml:space="preserve"> </w:t>
      </w:r>
      <w:r w:rsidR="00D347C3">
        <w:fldChar w:fldCharType="end"/>
      </w:r>
    </w:p>
    <w:p w14:paraId="4830544E" w14:textId="77777777" w:rsidR="00D347C3" w:rsidRPr="001173AC" w:rsidRDefault="00D347C3">
      <w:pPr>
        <w:spacing w:before="6" w:line="120" w:lineRule="exact"/>
        <w:rPr>
          <w:sz w:val="12"/>
          <w:szCs w:val="12"/>
          <w:lang w:val="pt-BR"/>
        </w:rPr>
      </w:pPr>
    </w:p>
    <w:p w14:paraId="011F1AC4" w14:textId="77777777" w:rsidR="00D347C3" w:rsidRPr="001173AC" w:rsidRDefault="00000000">
      <w:pPr>
        <w:ind w:left="100" w:right="3711"/>
        <w:jc w:val="both"/>
        <w:rPr>
          <w:rFonts w:ascii="Arial" w:eastAsia="Arial" w:hAnsi="Arial" w:cs="Arial"/>
          <w:sz w:val="22"/>
          <w:szCs w:val="22"/>
          <w:lang w:val="pt-BR"/>
        </w:rPr>
      </w:pPr>
      <w:r w:rsidRPr="001173AC">
        <w:rPr>
          <w:rFonts w:ascii="Verdana" w:eastAsia="Verdana" w:hAnsi="Verdana" w:cs="Verdana"/>
          <w:sz w:val="22"/>
          <w:szCs w:val="22"/>
          <w:lang w:val="pt-BR"/>
        </w:rPr>
        <w:t xml:space="preserve">•  </w:t>
      </w:r>
      <w:r w:rsidRPr="001173AC">
        <w:rPr>
          <w:rFonts w:ascii="Verdana" w:eastAsia="Verdana" w:hAnsi="Verdana" w:cs="Verdana"/>
          <w:spacing w:val="8"/>
          <w:sz w:val="22"/>
          <w:szCs w:val="22"/>
          <w:lang w:val="pt-BR"/>
        </w:rPr>
        <w:t xml:space="preserve"> </w:t>
      </w:r>
      <w:r w:rsidRPr="001173AC">
        <w:rPr>
          <w:rFonts w:ascii="Arial" w:eastAsia="Arial" w:hAnsi="Arial" w:cs="Arial"/>
          <w:b/>
          <w:spacing w:val="-17"/>
          <w:sz w:val="22"/>
          <w:szCs w:val="22"/>
          <w:lang w:val="pt-BR"/>
        </w:rPr>
        <w:t>T</w:t>
      </w:r>
      <w:r w:rsidRPr="001173AC">
        <w:rPr>
          <w:rFonts w:ascii="Arial" w:eastAsia="Arial" w:hAnsi="Arial" w:cs="Arial"/>
          <w:b/>
          <w:sz w:val="22"/>
          <w:szCs w:val="22"/>
          <w:lang w:val="pt-BR"/>
        </w:rPr>
        <w:t>elé</w:t>
      </w:r>
      <w:r w:rsidRPr="001173AC">
        <w:rPr>
          <w:rFonts w:ascii="Arial" w:eastAsia="Arial" w:hAnsi="Arial" w:cs="Arial"/>
          <w:b/>
          <w:spacing w:val="1"/>
          <w:sz w:val="22"/>
          <w:szCs w:val="22"/>
          <w:lang w:val="pt-BR"/>
        </w:rPr>
        <w:t>f</w:t>
      </w:r>
      <w:r w:rsidRPr="001173AC">
        <w:rPr>
          <w:rFonts w:ascii="Arial" w:eastAsia="Arial" w:hAnsi="Arial" w:cs="Arial"/>
          <w:b/>
          <w:sz w:val="22"/>
          <w:szCs w:val="22"/>
          <w:lang w:val="pt-BR"/>
        </w:rPr>
        <w:t>o</w:t>
      </w:r>
      <w:r w:rsidRPr="001173AC">
        <w:rPr>
          <w:rFonts w:ascii="Arial" w:eastAsia="Arial" w:hAnsi="Arial" w:cs="Arial"/>
          <w:b/>
          <w:spacing w:val="-1"/>
          <w:sz w:val="22"/>
          <w:szCs w:val="22"/>
          <w:lang w:val="pt-BR"/>
        </w:rPr>
        <w:t>n</w:t>
      </w:r>
      <w:r w:rsidRPr="001173AC">
        <w:rPr>
          <w:rFonts w:ascii="Arial" w:eastAsia="Arial" w:hAnsi="Arial" w:cs="Arial"/>
          <w:b/>
          <w:sz w:val="22"/>
          <w:szCs w:val="22"/>
          <w:lang w:val="pt-BR"/>
        </w:rPr>
        <w:t>o</w:t>
      </w:r>
      <w:r w:rsidRPr="001173AC">
        <w:rPr>
          <w:rFonts w:ascii="Arial" w:eastAsia="Arial" w:hAnsi="Arial" w:cs="Arial"/>
          <w:b/>
          <w:spacing w:val="-2"/>
          <w:sz w:val="22"/>
          <w:szCs w:val="22"/>
          <w:lang w:val="pt-BR"/>
        </w:rPr>
        <w:t xml:space="preserve"> </w:t>
      </w:r>
      <w:r w:rsidRPr="001173AC">
        <w:rPr>
          <w:rFonts w:ascii="Arial" w:eastAsia="Arial" w:hAnsi="Arial" w:cs="Arial"/>
          <w:b/>
          <w:spacing w:val="1"/>
          <w:sz w:val="22"/>
          <w:szCs w:val="22"/>
          <w:lang w:val="pt-BR"/>
        </w:rPr>
        <w:t>f</w:t>
      </w:r>
      <w:r w:rsidRPr="001173AC">
        <w:rPr>
          <w:rFonts w:ascii="Arial" w:eastAsia="Arial" w:hAnsi="Arial" w:cs="Arial"/>
          <w:b/>
          <w:spacing w:val="-1"/>
          <w:sz w:val="22"/>
          <w:szCs w:val="22"/>
          <w:lang w:val="pt-BR"/>
        </w:rPr>
        <w:t>i</w:t>
      </w:r>
      <w:r w:rsidRPr="001173AC">
        <w:rPr>
          <w:rFonts w:ascii="Arial" w:eastAsia="Arial" w:hAnsi="Arial" w:cs="Arial"/>
          <w:b/>
          <w:spacing w:val="1"/>
          <w:sz w:val="22"/>
          <w:szCs w:val="22"/>
          <w:lang w:val="pt-BR"/>
        </w:rPr>
        <w:t>j</w:t>
      </w:r>
      <w:r w:rsidRPr="001173AC">
        <w:rPr>
          <w:rFonts w:ascii="Arial" w:eastAsia="Arial" w:hAnsi="Arial" w:cs="Arial"/>
          <w:b/>
          <w:sz w:val="22"/>
          <w:szCs w:val="22"/>
          <w:lang w:val="pt-BR"/>
        </w:rPr>
        <w:t xml:space="preserve">o                   </w:t>
      </w:r>
      <w:r w:rsidRPr="001173AC">
        <w:rPr>
          <w:rFonts w:ascii="Arial" w:eastAsia="Arial" w:hAnsi="Arial" w:cs="Arial"/>
          <w:b/>
          <w:spacing w:val="8"/>
          <w:sz w:val="22"/>
          <w:szCs w:val="22"/>
          <w:lang w:val="pt-BR"/>
        </w:rPr>
        <w:t xml:space="preserve"> </w:t>
      </w:r>
      <w:r w:rsidRPr="001173AC">
        <w:rPr>
          <w:rFonts w:ascii="Arial" w:eastAsia="Arial" w:hAnsi="Arial" w:cs="Arial"/>
          <w:b/>
          <w:sz w:val="22"/>
          <w:szCs w:val="22"/>
          <w:lang w:val="pt-BR"/>
        </w:rPr>
        <w:t>:</w:t>
      </w:r>
      <w:r w:rsidRPr="001173AC">
        <w:rPr>
          <w:rFonts w:ascii="Arial" w:eastAsia="Arial" w:hAnsi="Arial" w:cs="Arial"/>
          <w:b/>
          <w:spacing w:val="2"/>
          <w:sz w:val="22"/>
          <w:szCs w:val="22"/>
          <w:lang w:val="pt-BR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pt-BR"/>
        </w:rPr>
        <w:t>05</w:t>
      </w:r>
      <w:r w:rsidRPr="001173AC">
        <w:rPr>
          <w:rFonts w:ascii="Arial" w:eastAsia="Arial" w:hAnsi="Arial" w:cs="Arial"/>
          <w:spacing w:val="-3"/>
          <w:sz w:val="22"/>
          <w:szCs w:val="22"/>
          <w:lang w:val="pt-BR"/>
        </w:rPr>
        <w:t>3</w:t>
      </w:r>
      <w:r w:rsidRPr="001173AC">
        <w:rPr>
          <w:rFonts w:ascii="Arial" w:eastAsia="Arial" w:hAnsi="Arial" w:cs="Arial"/>
          <w:spacing w:val="1"/>
          <w:sz w:val="22"/>
          <w:szCs w:val="22"/>
          <w:lang w:val="pt-BR"/>
        </w:rPr>
        <w:t>-</w:t>
      </w:r>
      <w:r w:rsidRPr="001173AC">
        <w:rPr>
          <w:rFonts w:ascii="Arial" w:eastAsia="Arial" w:hAnsi="Arial" w:cs="Arial"/>
          <w:sz w:val="22"/>
          <w:szCs w:val="22"/>
          <w:lang w:val="pt-BR"/>
        </w:rPr>
        <w:t>5</w:t>
      </w:r>
      <w:r w:rsidRPr="001173AC">
        <w:rPr>
          <w:rFonts w:ascii="Arial" w:eastAsia="Arial" w:hAnsi="Arial" w:cs="Arial"/>
          <w:spacing w:val="-1"/>
          <w:sz w:val="22"/>
          <w:szCs w:val="22"/>
          <w:lang w:val="pt-BR"/>
        </w:rPr>
        <w:t>9</w:t>
      </w:r>
      <w:r w:rsidRPr="001173AC">
        <w:rPr>
          <w:rFonts w:ascii="Arial" w:eastAsia="Arial" w:hAnsi="Arial" w:cs="Arial"/>
          <w:sz w:val="22"/>
          <w:szCs w:val="22"/>
          <w:lang w:val="pt-BR"/>
        </w:rPr>
        <w:t>9</w:t>
      </w:r>
      <w:r w:rsidRPr="001173AC">
        <w:rPr>
          <w:rFonts w:ascii="Arial" w:eastAsia="Arial" w:hAnsi="Arial" w:cs="Arial"/>
          <w:spacing w:val="-1"/>
          <w:sz w:val="22"/>
          <w:szCs w:val="22"/>
          <w:lang w:val="pt-BR"/>
        </w:rPr>
        <w:t>0</w:t>
      </w:r>
      <w:r w:rsidRPr="001173AC">
        <w:rPr>
          <w:rFonts w:ascii="Arial" w:eastAsia="Arial" w:hAnsi="Arial" w:cs="Arial"/>
          <w:sz w:val="22"/>
          <w:szCs w:val="22"/>
          <w:lang w:val="pt-BR"/>
        </w:rPr>
        <w:t>0 anexo</w:t>
      </w:r>
      <w:r w:rsidRPr="001173AC">
        <w:rPr>
          <w:rFonts w:ascii="Arial" w:eastAsia="Arial" w:hAnsi="Arial" w:cs="Arial"/>
          <w:spacing w:val="-2"/>
          <w:sz w:val="22"/>
          <w:szCs w:val="22"/>
          <w:lang w:val="pt-BR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pt-BR"/>
        </w:rPr>
        <w:t>6</w:t>
      </w:r>
      <w:r w:rsidRPr="001173AC">
        <w:rPr>
          <w:rFonts w:ascii="Arial" w:eastAsia="Arial" w:hAnsi="Arial" w:cs="Arial"/>
          <w:spacing w:val="-1"/>
          <w:sz w:val="22"/>
          <w:szCs w:val="22"/>
          <w:lang w:val="pt-BR"/>
        </w:rPr>
        <w:t>6</w:t>
      </w:r>
      <w:r w:rsidRPr="001173AC">
        <w:rPr>
          <w:rFonts w:ascii="Arial" w:eastAsia="Arial" w:hAnsi="Arial" w:cs="Arial"/>
          <w:sz w:val="22"/>
          <w:szCs w:val="22"/>
          <w:lang w:val="pt-BR"/>
        </w:rPr>
        <w:t>8</w:t>
      </w:r>
      <w:r w:rsidRPr="001173AC">
        <w:rPr>
          <w:rFonts w:ascii="Arial" w:eastAsia="Arial" w:hAnsi="Arial" w:cs="Arial"/>
          <w:spacing w:val="-3"/>
          <w:sz w:val="22"/>
          <w:szCs w:val="22"/>
          <w:lang w:val="pt-BR"/>
        </w:rPr>
        <w:t>7</w:t>
      </w:r>
      <w:r w:rsidRPr="001173AC">
        <w:rPr>
          <w:rFonts w:ascii="Arial" w:eastAsia="Arial" w:hAnsi="Arial" w:cs="Arial"/>
          <w:sz w:val="22"/>
          <w:szCs w:val="22"/>
          <w:lang w:val="pt-BR"/>
        </w:rPr>
        <w:t>0</w:t>
      </w:r>
    </w:p>
    <w:p w14:paraId="2152904C" w14:textId="77777777" w:rsidR="00D347C3" w:rsidRPr="001173AC" w:rsidRDefault="00D347C3">
      <w:pPr>
        <w:spacing w:before="8" w:line="120" w:lineRule="exact"/>
        <w:rPr>
          <w:sz w:val="12"/>
          <w:szCs w:val="12"/>
          <w:lang w:val="pt-BR"/>
        </w:rPr>
      </w:pPr>
    </w:p>
    <w:p w14:paraId="777664D6" w14:textId="77777777" w:rsidR="00D347C3" w:rsidRDefault="00000000">
      <w:pPr>
        <w:ind w:left="100" w:right="499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elu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>ar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                          </w:t>
      </w:r>
      <w:proofErr w:type="gramStart"/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:</w:t>
      </w:r>
      <w:proofErr w:type="gramEnd"/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999131393</w:t>
      </w:r>
    </w:p>
    <w:p w14:paraId="1407580C" w14:textId="77777777" w:rsidR="00D347C3" w:rsidRDefault="00D347C3">
      <w:pPr>
        <w:spacing w:before="9" w:line="120" w:lineRule="exact"/>
        <w:rPr>
          <w:sz w:val="13"/>
          <w:szCs w:val="13"/>
        </w:rPr>
      </w:pPr>
    </w:p>
    <w:p w14:paraId="78C98E9C" w14:textId="77777777" w:rsidR="00D347C3" w:rsidRDefault="00D347C3">
      <w:pPr>
        <w:spacing w:line="200" w:lineRule="exact"/>
      </w:pPr>
    </w:p>
    <w:p w14:paraId="6770F719" w14:textId="77777777" w:rsidR="00D347C3" w:rsidRDefault="00D347C3">
      <w:pPr>
        <w:spacing w:line="200" w:lineRule="exact"/>
      </w:pPr>
    </w:p>
    <w:p w14:paraId="73C460CE" w14:textId="77777777" w:rsidR="00D347C3" w:rsidRDefault="00000000">
      <w:pPr>
        <w:ind w:left="100" w:right="8028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sz w:val="24"/>
          <w:szCs w:val="24"/>
        </w:rPr>
        <w:t>Re</w:t>
      </w:r>
      <w:r>
        <w:rPr>
          <w:rFonts w:ascii="Arial" w:eastAsia="Arial" w:hAnsi="Arial" w:cs="Arial"/>
          <w:b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sz w:val="24"/>
          <w:szCs w:val="24"/>
        </w:rPr>
        <w:t>um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</w:t>
      </w:r>
      <w:proofErr w:type="spellEnd"/>
    </w:p>
    <w:p w14:paraId="4FC2C029" w14:textId="77777777" w:rsidR="00D347C3" w:rsidRDefault="00D347C3">
      <w:pPr>
        <w:spacing w:before="9" w:line="120" w:lineRule="exact"/>
        <w:rPr>
          <w:sz w:val="13"/>
          <w:szCs w:val="13"/>
        </w:rPr>
      </w:pPr>
    </w:p>
    <w:p w14:paraId="7D52D283" w14:textId="77777777" w:rsidR="00D347C3" w:rsidRDefault="00000000">
      <w:pPr>
        <w:spacing w:line="360" w:lineRule="auto"/>
        <w:ind w:left="100" w:right="7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uri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ad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rí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nte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sz w:val="22"/>
          <w:szCs w:val="22"/>
        </w:rPr>
        <w:t>producc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sz w:val="22"/>
          <w:szCs w:val="22"/>
        </w:rPr>
        <w:t>productiv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l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sz w:val="22"/>
          <w:szCs w:val="22"/>
        </w:rPr>
        <w:t>ge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éc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ca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dep</w:t>
      </w:r>
      <w:r>
        <w:rPr>
          <w:rFonts w:ascii="Arial" w:eastAsia="Arial" w:hAnsi="Arial" w:cs="Arial"/>
          <w:spacing w:val="-1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uc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al no so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ucc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no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én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3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uri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ad</w:t>
      </w:r>
      <w:proofErr w:type="spellEnd"/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presenta</w:t>
      </w:r>
      <w:proofErr w:type="spellEnd"/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emen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prá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cas</w:t>
      </w:r>
      <w:proofErr w:type="spellEnd"/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ares</w:t>
      </w:r>
      <w:proofErr w:type="spellEnd"/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oreo</w:t>
      </w:r>
      <w:proofErr w:type="spellEnd"/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ntificó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ces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proofErr w:type="spellEnd"/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er</w:t>
      </w:r>
      <w:proofErr w:type="spellEnd"/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em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zar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un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éc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co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ás</w:t>
      </w:r>
      <w:proofErr w:type="spellEnd"/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>ar</w:t>
      </w:r>
      <w:proofErr w:type="spellEnd"/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va</w:t>
      </w:r>
      <w:proofErr w:type="spellEnd"/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nte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(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0</w:t>
      </w:r>
      <w:r>
        <w:rPr>
          <w:rFonts w:ascii="Arial" w:eastAsia="Arial" w:hAnsi="Arial" w:cs="Arial"/>
          <w:spacing w:val="-1"/>
          <w:sz w:val="22"/>
          <w:szCs w:val="22"/>
        </w:rPr>
        <w:t>2</w:t>
      </w:r>
      <w:r>
        <w:rPr>
          <w:rFonts w:ascii="Arial" w:eastAsia="Arial" w:hAnsi="Arial" w:cs="Arial"/>
          <w:spacing w:val="6"/>
          <w:sz w:val="22"/>
          <w:szCs w:val="22"/>
        </w:rPr>
        <w:t>4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1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>16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sus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), </w:t>
      </w:r>
      <w:proofErr w:type="spellStart"/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no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>ím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.</w:t>
      </w:r>
    </w:p>
    <w:p w14:paraId="6D62E1D3" w14:textId="77777777" w:rsidR="00D347C3" w:rsidRDefault="00D347C3">
      <w:pPr>
        <w:spacing w:before="1" w:line="160" w:lineRule="exact"/>
        <w:rPr>
          <w:sz w:val="16"/>
          <w:szCs w:val="16"/>
        </w:rPr>
      </w:pPr>
    </w:p>
    <w:p w14:paraId="057E4DC6" w14:textId="77777777" w:rsidR="00D347C3" w:rsidRDefault="00000000">
      <w:pPr>
        <w:ind w:left="100" w:right="434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proofErr w:type="spellStart"/>
      <w:r>
        <w:rPr>
          <w:rFonts w:ascii="Arial" w:eastAsia="Arial" w:hAnsi="Arial" w:cs="Arial"/>
          <w:sz w:val="22"/>
          <w:szCs w:val="22"/>
        </w:rPr>
        <w:t>presente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ob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etiv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597A4A9E" w14:textId="77777777" w:rsidR="00D347C3" w:rsidRDefault="00D347C3">
      <w:pPr>
        <w:spacing w:before="4" w:line="280" w:lineRule="exact"/>
        <w:rPr>
          <w:sz w:val="28"/>
          <w:szCs w:val="28"/>
        </w:rPr>
      </w:pPr>
    </w:p>
    <w:p w14:paraId="438D7740" w14:textId="77777777" w:rsidR="00D347C3" w:rsidRDefault="00000000">
      <w:pPr>
        <w:ind w:left="100" w:right="7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Im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eme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proofErr w:type="spellStart"/>
      <w:r>
        <w:rPr>
          <w:rFonts w:ascii="Arial" w:eastAsia="Arial" w:hAnsi="Arial" w:cs="Arial"/>
          <w:sz w:val="22"/>
          <w:szCs w:val="22"/>
        </w:rPr>
        <w:t>cl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WS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HC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nteg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"</w:t>
      </w:r>
      <w:r>
        <w:rPr>
          <w:rFonts w:ascii="Arial" w:eastAsia="Arial" w:hAnsi="Arial" w:cs="Arial"/>
          <w:spacing w:val="-1"/>
          <w:sz w:val="22"/>
          <w:szCs w:val="22"/>
        </w:rPr>
        <w:t>Si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Cl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</w:p>
    <w:p w14:paraId="2524A2A6" w14:textId="77777777" w:rsidR="00D347C3" w:rsidRDefault="00D347C3">
      <w:pPr>
        <w:spacing w:before="6" w:line="120" w:lineRule="exact"/>
        <w:rPr>
          <w:sz w:val="12"/>
          <w:szCs w:val="12"/>
        </w:rPr>
      </w:pPr>
    </w:p>
    <w:p w14:paraId="09809053" w14:textId="77777777" w:rsidR="00D347C3" w:rsidRDefault="00000000">
      <w:pPr>
        <w:ind w:left="424" w:right="2751"/>
        <w:jc w:val="center"/>
        <w:rPr>
          <w:rFonts w:ascii="Arial" w:eastAsia="Arial" w:hAnsi="Arial" w:cs="Arial"/>
          <w:sz w:val="22"/>
          <w:szCs w:val="22"/>
        </w:rPr>
        <w:sectPr w:rsidR="00D347C3">
          <w:type w:val="continuous"/>
          <w:pgSz w:w="11920" w:h="16840"/>
          <w:pgMar w:top="1340" w:right="1320" w:bottom="280" w:left="1340" w:header="720" w:footer="720" w:gutter="0"/>
          <w:cols w:space="720"/>
        </w:sectPr>
      </w:pP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gros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bili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ós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z w:val="22"/>
          <w:szCs w:val="22"/>
        </w:rPr>
        <w:t>"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WS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HC</w:t>
      </w:r>
      <w:r>
        <w:rPr>
          <w:rFonts w:ascii="Arial" w:eastAsia="Arial" w:hAnsi="Arial" w:cs="Arial"/>
          <w:spacing w:val="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.</w:t>
      </w:r>
    </w:p>
    <w:p w14:paraId="242D87B6" w14:textId="77777777" w:rsidR="00D347C3" w:rsidRDefault="00000000">
      <w:pPr>
        <w:tabs>
          <w:tab w:val="left" w:pos="460"/>
        </w:tabs>
        <w:spacing w:before="61" w:line="353" w:lineRule="auto"/>
        <w:ind w:left="460" w:right="83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lastRenderedPageBreak/>
        <w:t>•</w:t>
      </w:r>
      <w:r>
        <w:rPr>
          <w:rFonts w:ascii="Verdana" w:eastAsia="Verdana" w:hAnsi="Verdana" w:cs="Verdana"/>
          <w:sz w:val="22"/>
          <w:szCs w:val="22"/>
        </w:rPr>
        <w:tab/>
      </w:r>
      <w:proofErr w:type="spellStart"/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sos</w:t>
      </w:r>
      <w:proofErr w:type="spellEnd"/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ore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ar</w:t>
      </w:r>
      <w:proofErr w:type="spellEnd"/>
      <w:r>
        <w:rPr>
          <w:rFonts w:ascii="Arial" w:eastAsia="Arial" w:hAnsi="Arial" w:cs="Arial"/>
          <w:spacing w:val="2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2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z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ol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ns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ecc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ari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su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que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uy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aná</w:t>
      </w:r>
      <w:r>
        <w:rPr>
          <w:rFonts w:ascii="Arial" w:eastAsia="Arial" w:hAnsi="Arial" w:cs="Arial"/>
          <w:spacing w:val="-2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su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éc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cos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1BC1681" w14:textId="77777777" w:rsidR="00D347C3" w:rsidRDefault="00000000">
      <w:pPr>
        <w:tabs>
          <w:tab w:val="left" w:pos="460"/>
        </w:tabs>
        <w:spacing w:before="10" w:line="357" w:lineRule="auto"/>
        <w:ind w:left="460" w:right="81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proofErr w:type="spellStart"/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nteg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un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nfoque</w:t>
      </w:r>
      <w:proofErr w:type="spellEnd"/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vo</w:t>
      </w:r>
      <w:proofErr w:type="spellEnd"/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q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nv</w:t>
      </w:r>
      <w:r>
        <w:rPr>
          <w:rFonts w:ascii="Arial" w:eastAsia="Arial" w:hAnsi="Arial" w:cs="Arial"/>
          <w:spacing w:val="-1"/>
          <w:sz w:val="22"/>
          <w:szCs w:val="22"/>
        </w:rPr>
        <w:t>ol</w:t>
      </w:r>
      <w:r>
        <w:rPr>
          <w:rFonts w:ascii="Arial" w:eastAsia="Arial" w:hAnsi="Arial" w:cs="Arial"/>
          <w:sz w:val="22"/>
          <w:szCs w:val="22"/>
        </w:rPr>
        <w:t>ucre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 al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otécn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co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omo</w:t>
      </w:r>
      <w:proofErr w:type="spellEnd"/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erad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proofErr w:type="spellStart"/>
      <w:r>
        <w:rPr>
          <w:rFonts w:ascii="Arial" w:eastAsia="Arial" w:hAnsi="Arial" w:cs="Arial"/>
          <w:sz w:val="22"/>
          <w:szCs w:val="22"/>
        </w:rPr>
        <w:t>su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ervis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dep</w:t>
      </w:r>
      <w:r>
        <w:rPr>
          <w:rFonts w:ascii="Arial" w:eastAsia="Arial" w:hAnsi="Arial" w:cs="Arial"/>
          <w:spacing w:val="-1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7B80DFC" w14:textId="77777777" w:rsidR="00D347C3" w:rsidRDefault="00000000">
      <w:pPr>
        <w:tabs>
          <w:tab w:val="left" w:pos="460"/>
        </w:tabs>
        <w:spacing w:before="5" w:line="355" w:lineRule="auto"/>
        <w:ind w:left="460" w:right="82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ores</w:t>
      </w:r>
      <w:proofErr w:type="spellEnd"/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bl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ov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bj</w:t>
      </w:r>
      <w:r>
        <w:rPr>
          <w:rFonts w:ascii="Arial" w:eastAsia="Arial" w:hAnsi="Arial" w:cs="Arial"/>
          <w:sz w:val="22"/>
          <w:szCs w:val="22"/>
        </w:rPr>
        <w:t>etiv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q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ño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proofErr w:type="spellStart"/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l</w:t>
      </w:r>
      <w:r>
        <w:rPr>
          <w:rFonts w:ascii="Arial" w:eastAsia="Arial" w:hAnsi="Arial" w:cs="Arial"/>
          <w:sz w:val="22"/>
          <w:szCs w:val="22"/>
        </w:rPr>
        <w:t xml:space="preserve">as </w:t>
      </w:r>
      <w:proofErr w:type="spellStart"/>
      <w:r>
        <w:rPr>
          <w:rFonts w:ascii="Arial" w:eastAsia="Arial" w:hAnsi="Arial" w:cs="Arial"/>
          <w:sz w:val="22"/>
          <w:szCs w:val="22"/>
        </w:rPr>
        <w:t>acc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AFD3C16" w14:textId="77777777" w:rsidR="00D347C3" w:rsidRDefault="00D347C3">
      <w:pPr>
        <w:spacing w:before="7" w:line="160" w:lineRule="exact"/>
        <w:rPr>
          <w:sz w:val="16"/>
          <w:szCs w:val="16"/>
        </w:rPr>
      </w:pPr>
    </w:p>
    <w:p w14:paraId="3FF70A09" w14:textId="77777777" w:rsidR="00D347C3" w:rsidRDefault="00000000">
      <w:pPr>
        <w:spacing w:line="360" w:lineRule="auto"/>
        <w:ind w:left="100" w:right="76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ntes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eme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WS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C,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ns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ecc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va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po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uti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za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do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etodo</w:t>
      </w:r>
      <w:r>
        <w:rPr>
          <w:rFonts w:ascii="Arial" w:eastAsia="Arial" w:hAnsi="Arial" w:cs="Arial"/>
          <w:spacing w:val="-2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>í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as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as</w:t>
      </w:r>
      <w:proofErr w:type="spellEnd"/>
      <w:r>
        <w:rPr>
          <w:rFonts w:ascii="Arial" w:eastAsia="Arial" w:hAnsi="Arial" w:cs="Arial"/>
          <w:spacing w:val="-1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sp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á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-1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1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af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rm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ome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rí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ali</w:t>
      </w:r>
      <w:r>
        <w:rPr>
          <w:rFonts w:ascii="Arial" w:eastAsia="Arial" w:hAnsi="Arial" w:cs="Arial"/>
          <w:sz w:val="22"/>
          <w:szCs w:val="22"/>
        </w:rPr>
        <w:t>za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va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muy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.</w:t>
      </w:r>
    </w:p>
    <w:p w14:paraId="0348C048" w14:textId="77777777" w:rsidR="00D347C3" w:rsidRDefault="00D347C3">
      <w:pPr>
        <w:spacing w:before="1" w:line="160" w:lineRule="exact"/>
        <w:rPr>
          <w:sz w:val="16"/>
          <w:szCs w:val="16"/>
        </w:rPr>
      </w:pPr>
    </w:p>
    <w:p w14:paraId="190548CD" w14:textId="77777777" w:rsidR="00D347C3" w:rsidRDefault="00000000">
      <w:pPr>
        <w:spacing w:line="360" w:lineRule="auto"/>
        <w:ind w:left="100" w:right="7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eme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WS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ó</w:t>
      </w:r>
      <w:proofErr w:type="spellEnd"/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un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q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arca</w:t>
      </w:r>
      <w:proofErr w:type="spellEnd"/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22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á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ot</w:t>
      </w:r>
      <w:r>
        <w:rPr>
          <w:rFonts w:ascii="Arial" w:eastAsia="Arial" w:hAnsi="Arial" w:cs="Arial"/>
          <w:spacing w:val="-2"/>
          <w:sz w:val="22"/>
          <w:szCs w:val="22"/>
        </w:rPr>
        <w:t>é</w:t>
      </w:r>
      <w:r>
        <w:rPr>
          <w:rFonts w:ascii="Arial" w:eastAsia="Arial" w:hAnsi="Arial" w:cs="Arial"/>
          <w:sz w:val="22"/>
          <w:szCs w:val="22"/>
        </w:rPr>
        <w:t>cn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cos</w:t>
      </w:r>
      <w:proofErr w:type="spellEnd"/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7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eri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rí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asa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bili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proceso</w:t>
      </w:r>
      <w:proofErr w:type="spellEnd"/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vo</w:t>
      </w:r>
      <w:proofErr w:type="spellEnd"/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do</w:t>
      </w:r>
      <w:proofErr w:type="spellEnd"/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un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act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í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z w:val="22"/>
          <w:szCs w:val="22"/>
        </w:rPr>
        <w:t>cos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q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 </w:t>
      </w:r>
      <w:proofErr w:type="spellStart"/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ectan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 la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bili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2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AC68E41" w14:textId="77777777" w:rsidR="00D347C3" w:rsidRDefault="00D347C3">
      <w:pPr>
        <w:spacing w:before="9" w:line="140" w:lineRule="exact"/>
        <w:rPr>
          <w:sz w:val="15"/>
          <w:szCs w:val="15"/>
        </w:rPr>
      </w:pPr>
    </w:p>
    <w:p w14:paraId="2E4C43C8" w14:textId="77777777" w:rsidR="00D347C3" w:rsidRDefault="00000000">
      <w:pPr>
        <w:spacing w:line="361" w:lineRule="auto"/>
        <w:ind w:left="100" w:right="7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ara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eme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el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-1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WS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1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ha</w:t>
      </w:r>
      <w:r>
        <w:rPr>
          <w:rFonts w:ascii="Arial" w:eastAsia="Arial" w:hAnsi="Arial" w:cs="Arial"/>
          <w:spacing w:val="-1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nv</w:t>
      </w:r>
      <w:r>
        <w:rPr>
          <w:rFonts w:ascii="Arial" w:eastAsia="Arial" w:hAnsi="Arial" w:cs="Arial"/>
          <w:spacing w:val="-1"/>
          <w:sz w:val="22"/>
          <w:szCs w:val="22"/>
        </w:rPr>
        <w:t>ol</w:t>
      </w:r>
      <w:r>
        <w:rPr>
          <w:rFonts w:ascii="Arial" w:eastAsia="Arial" w:hAnsi="Arial" w:cs="Arial"/>
          <w:sz w:val="22"/>
          <w:szCs w:val="22"/>
        </w:rPr>
        <w:t>ucrado</w:t>
      </w:r>
      <w:proofErr w:type="spellEnd"/>
      <w:r>
        <w:rPr>
          <w:rFonts w:ascii="Arial" w:eastAsia="Arial" w:hAnsi="Arial" w:cs="Arial"/>
          <w:spacing w:val="-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acc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su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ores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q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an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nj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ame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zar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ue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2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ece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ntific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prana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proofErr w:type="spellStart"/>
      <w:r>
        <w:rPr>
          <w:rFonts w:ascii="Arial" w:eastAsia="Arial" w:hAnsi="Arial" w:cs="Arial"/>
          <w:sz w:val="22"/>
          <w:szCs w:val="22"/>
        </w:rPr>
        <w:t>cond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pli</w:t>
      </w:r>
      <w:r>
        <w:rPr>
          <w:rFonts w:ascii="Arial" w:eastAsia="Arial" w:hAnsi="Arial" w:cs="Arial"/>
          <w:sz w:val="22"/>
          <w:szCs w:val="22"/>
        </w:rPr>
        <w:t>cac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vas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ED12659" w14:textId="77777777" w:rsidR="00D347C3" w:rsidRDefault="00D347C3">
      <w:pPr>
        <w:spacing w:before="3" w:line="160" w:lineRule="exact"/>
        <w:rPr>
          <w:sz w:val="16"/>
          <w:szCs w:val="16"/>
        </w:rPr>
      </w:pPr>
    </w:p>
    <w:p w14:paraId="78B9043D" w14:textId="77777777" w:rsidR="00D347C3" w:rsidRDefault="00000000">
      <w:pPr>
        <w:ind w:left="100" w:right="2449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eme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</w:t>
      </w:r>
      <w:proofErr w:type="spellStart"/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WS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emos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do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6CE4852E" w14:textId="77777777" w:rsidR="00D347C3" w:rsidRDefault="00D347C3">
      <w:pPr>
        <w:spacing w:before="2" w:line="280" w:lineRule="exact"/>
        <w:rPr>
          <w:sz w:val="28"/>
          <w:szCs w:val="28"/>
        </w:rPr>
      </w:pPr>
    </w:p>
    <w:p w14:paraId="15D61AA4" w14:textId="77777777" w:rsidR="00D347C3" w:rsidRDefault="00000000">
      <w:pPr>
        <w:ind w:left="100" w:right="1141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pt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zac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dep</w:t>
      </w:r>
      <w:r>
        <w:rPr>
          <w:rFonts w:ascii="Arial" w:eastAsia="Arial" w:hAnsi="Arial" w:cs="Arial"/>
          <w:spacing w:val="-1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ustes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1"/>
          <w:sz w:val="22"/>
          <w:szCs w:val="22"/>
        </w:rPr>
        <w:t>ñ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1C8D2D4" w14:textId="77777777" w:rsidR="00D347C3" w:rsidRDefault="00D347C3">
      <w:pPr>
        <w:spacing w:before="8" w:line="120" w:lineRule="exact"/>
        <w:rPr>
          <w:sz w:val="12"/>
          <w:szCs w:val="12"/>
        </w:rPr>
      </w:pPr>
    </w:p>
    <w:p w14:paraId="204CF346" w14:textId="77777777" w:rsidR="00D347C3" w:rsidRDefault="00000000">
      <w:pPr>
        <w:tabs>
          <w:tab w:val="left" w:pos="460"/>
        </w:tabs>
        <w:spacing w:line="353" w:lineRule="auto"/>
        <w:ind w:left="460" w:right="81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ucc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vo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oreo</w:t>
      </w:r>
      <w:proofErr w:type="spellEnd"/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un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ema</w:t>
      </w:r>
      <w:proofErr w:type="spellEnd"/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em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431D7941" w14:textId="77777777" w:rsidR="00D347C3" w:rsidRDefault="00000000">
      <w:pPr>
        <w:tabs>
          <w:tab w:val="left" w:pos="460"/>
        </w:tabs>
        <w:spacing w:before="10" w:line="355" w:lineRule="auto"/>
        <w:ind w:left="460" w:right="78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ump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5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ativa</w:t>
      </w:r>
      <w:proofErr w:type="spellEnd"/>
      <w:r>
        <w:rPr>
          <w:rFonts w:ascii="Arial" w:eastAsia="Arial" w:hAnsi="Arial" w:cs="Arial"/>
          <w:spacing w:val="5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DS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02</w:t>
      </w:r>
      <w:r>
        <w:rPr>
          <w:rFonts w:ascii="Arial" w:eastAsia="Arial" w:hAnsi="Arial" w:cs="Arial"/>
          <w:spacing w:val="-2"/>
          <w:sz w:val="22"/>
          <w:szCs w:val="22"/>
        </w:rPr>
        <w:t>4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1"/>
          <w:sz w:val="22"/>
          <w:szCs w:val="22"/>
        </w:rPr>
        <w:t>0</w:t>
      </w:r>
      <w:r>
        <w:rPr>
          <w:rFonts w:ascii="Arial" w:eastAsia="Arial" w:hAnsi="Arial" w:cs="Arial"/>
          <w:spacing w:val="-3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>6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5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sus</w:t>
      </w:r>
      <w:r>
        <w:rPr>
          <w:rFonts w:ascii="Arial" w:eastAsia="Arial" w:hAnsi="Arial" w:cs="Arial"/>
          <w:spacing w:val="5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as</w:t>
      </w:r>
      <w:proofErr w:type="spellEnd"/>
      <w:r>
        <w:rPr>
          <w:rFonts w:ascii="Arial" w:eastAsia="Arial" w:hAnsi="Arial" w:cs="Arial"/>
          <w:spacing w:val="5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pacing w:val="5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emen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te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CC18EA0" w14:textId="77777777" w:rsidR="00D347C3" w:rsidRDefault="00D347C3">
      <w:pPr>
        <w:spacing w:before="7" w:line="160" w:lineRule="exact"/>
        <w:rPr>
          <w:sz w:val="16"/>
          <w:szCs w:val="16"/>
        </w:rPr>
      </w:pPr>
    </w:p>
    <w:p w14:paraId="08896C11" w14:textId="77777777" w:rsidR="00D347C3" w:rsidRDefault="00000000">
      <w:pPr>
        <w:spacing w:line="360" w:lineRule="auto"/>
        <w:ind w:left="100" w:right="76"/>
        <w:jc w:val="both"/>
        <w:rPr>
          <w:rFonts w:ascii="Arial" w:eastAsia="Arial" w:hAnsi="Arial" w:cs="Arial"/>
          <w:sz w:val="22"/>
          <w:szCs w:val="22"/>
        </w:rPr>
        <w:sectPr w:rsidR="00D347C3">
          <w:pgSz w:w="11920" w:h="16840"/>
          <w:pgMar w:top="1360" w:right="1320" w:bottom="280" w:left="1340" w:header="720" w:footer="720" w:gutter="0"/>
          <w:cols w:space="720"/>
        </w:sectPr>
      </w:pP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eme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ema</w:t>
      </w:r>
      <w:proofErr w:type="spellEnd"/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WS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ucc</w:t>
      </w:r>
      <w:r>
        <w:rPr>
          <w:rFonts w:ascii="Arial" w:eastAsia="Arial" w:hAnsi="Arial" w:cs="Arial"/>
          <w:spacing w:val="-4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cumu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aj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ha </w:t>
      </w:r>
      <w:proofErr w:type="spellStart"/>
      <w:r>
        <w:rPr>
          <w:rFonts w:ascii="Arial" w:eastAsia="Arial" w:hAnsi="Arial" w:cs="Arial"/>
          <w:sz w:val="22"/>
          <w:szCs w:val="22"/>
        </w:rPr>
        <w:t>ca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su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bili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uc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do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do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ema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os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efic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ar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ue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éc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co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va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vo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ema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 so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ha </w:t>
      </w:r>
      <w:proofErr w:type="spellStart"/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nteg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ú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ám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cos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no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q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amb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én ha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do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orac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e </w:t>
      </w:r>
      <w:proofErr w:type="spellStart"/>
      <w:r>
        <w:rPr>
          <w:rFonts w:ascii="Arial" w:eastAsia="Arial" w:hAnsi="Arial" w:cs="Arial"/>
          <w:spacing w:val="-2"/>
          <w:sz w:val="22"/>
          <w:szCs w:val="22"/>
        </w:rPr>
        <w:t>á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éc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cas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va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B0376C9" w14:textId="77777777" w:rsidR="00D347C3" w:rsidRDefault="00000000">
      <w:pPr>
        <w:spacing w:before="82" w:line="361" w:lineRule="auto"/>
        <w:ind w:left="100" w:right="8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lastRenderedPageBreak/>
        <w:t>P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av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WS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HC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ns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ecc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á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otécn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5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estab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uri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ad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4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EF0AFBE" w14:textId="77777777" w:rsidR="00D347C3" w:rsidRDefault="00D347C3">
      <w:pPr>
        <w:spacing w:line="200" w:lineRule="exact"/>
      </w:pPr>
    </w:p>
    <w:p w14:paraId="22930B1B" w14:textId="77777777" w:rsidR="00D347C3" w:rsidRDefault="00D347C3">
      <w:pPr>
        <w:spacing w:line="200" w:lineRule="exact"/>
      </w:pPr>
    </w:p>
    <w:p w14:paraId="7E1DC0AE" w14:textId="77777777" w:rsidR="00D347C3" w:rsidRDefault="00D347C3">
      <w:pPr>
        <w:spacing w:before="20" w:line="280" w:lineRule="exact"/>
        <w:rPr>
          <w:sz w:val="28"/>
          <w:szCs w:val="28"/>
        </w:rPr>
      </w:pPr>
    </w:p>
    <w:p w14:paraId="5675C40D" w14:textId="77777777" w:rsidR="00D347C3" w:rsidRDefault="00000000">
      <w:pPr>
        <w:ind w:left="100" w:right="7009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spacing w:val="-1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ñ</w:t>
      </w:r>
      <w:r>
        <w:rPr>
          <w:rFonts w:ascii="Arial" w:eastAsia="Arial" w:hAnsi="Arial" w:cs="Arial"/>
          <w:b/>
          <w:sz w:val="22"/>
          <w:szCs w:val="22"/>
        </w:rPr>
        <w:t>a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pro</w:t>
      </w:r>
      <w:r>
        <w:rPr>
          <w:rFonts w:ascii="Arial" w:eastAsia="Arial" w:hAnsi="Arial" w:cs="Arial"/>
          <w:b/>
          <w:spacing w:val="1"/>
          <w:sz w:val="22"/>
          <w:szCs w:val="22"/>
        </w:rPr>
        <w:t>f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3"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2"/>
          <w:sz w:val="22"/>
          <w:szCs w:val="22"/>
        </w:rPr>
        <w:t>l</w:t>
      </w:r>
      <w:proofErr w:type="spellEnd"/>
      <w:r>
        <w:rPr>
          <w:rFonts w:ascii="Arial" w:eastAsia="Arial" w:hAnsi="Arial" w:cs="Arial"/>
          <w:b/>
          <w:sz w:val="22"/>
          <w:szCs w:val="22"/>
        </w:rPr>
        <w:t>:</w:t>
      </w:r>
    </w:p>
    <w:p w14:paraId="7EEF15D6" w14:textId="77777777" w:rsidR="00D347C3" w:rsidRDefault="00D347C3">
      <w:pPr>
        <w:spacing w:before="6" w:line="120" w:lineRule="exact"/>
        <w:rPr>
          <w:sz w:val="12"/>
          <w:szCs w:val="12"/>
        </w:rPr>
      </w:pPr>
    </w:p>
    <w:p w14:paraId="3525C142" w14:textId="77777777" w:rsidR="00D347C3" w:rsidRDefault="00000000">
      <w:pPr>
        <w:spacing w:line="360" w:lineRule="auto"/>
        <w:ind w:left="100" w:right="7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utor:</w:t>
      </w:r>
      <w:r>
        <w:rPr>
          <w:rFonts w:ascii="Arial" w:eastAsia="Arial" w:hAnsi="Arial" w:cs="Arial"/>
          <w:b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orge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os,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nte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0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aj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2"/>
          <w:sz w:val="22"/>
          <w:szCs w:val="22"/>
        </w:rPr>
        <w:t>ú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ero</w:t>
      </w:r>
      <w:proofErr w:type="spellEnd"/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ól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–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é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co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1"/>
          <w:sz w:val="22"/>
          <w:szCs w:val="22"/>
        </w:rPr>
        <w:t>I.</w:t>
      </w:r>
      <w:r>
        <w:rPr>
          <w:rFonts w:ascii="Arial" w:eastAsia="Arial" w:hAnsi="Arial" w:cs="Arial"/>
          <w:spacing w:val="-27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7</w:t>
      </w:r>
      <w:r>
        <w:rPr>
          <w:rFonts w:ascii="Arial" w:eastAsia="Arial" w:hAnsi="Arial" w:cs="Arial"/>
          <w:spacing w:val="-1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1"/>
          <w:sz w:val="22"/>
          <w:szCs w:val="22"/>
        </w:rPr>
        <w:t>7</w:t>
      </w:r>
      <w:r>
        <w:rPr>
          <w:rFonts w:ascii="Arial" w:eastAsia="Arial" w:hAnsi="Arial" w:cs="Arial"/>
          <w:spacing w:val="-3"/>
          <w:sz w:val="22"/>
          <w:szCs w:val="22"/>
        </w:rPr>
        <w:t>7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4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versi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ad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al de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an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tí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con</w:t>
      </w:r>
      <w:r>
        <w:rPr>
          <w:rFonts w:ascii="Arial" w:eastAsia="Arial" w:hAnsi="Arial" w:cs="Arial"/>
          <w:spacing w:val="1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rí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1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1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versi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ad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nto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e.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nta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23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ñ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xp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bili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gran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rí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LO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do</w:t>
      </w:r>
      <w:proofErr w:type="spellEnd"/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éc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co</w:t>
      </w:r>
      <w:proofErr w:type="spellEnd"/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4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spacing w:val="-25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10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ñ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na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aj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5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 xml:space="preserve">13 </w:t>
      </w:r>
      <w:proofErr w:type="spellStart"/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ñ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z w:val="22"/>
          <w:szCs w:val="22"/>
        </w:rPr>
        <w:t>).</w:t>
      </w:r>
    </w:p>
    <w:p w14:paraId="0473C70A" w14:textId="77777777" w:rsidR="00D347C3" w:rsidRDefault="00D347C3">
      <w:pPr>
        <w:spacing w:before="1" w:line="160" w:lineRule="exact"/>
        <w:rPr>
          <w:sz w:val="16"/>
          <w:szCs w:val="16"/>
        </w:rPr>
      </w:pPr>
    </w:p>
    <w:p w14:paraId="68A777BD" w14:textId="77777777" w:rsidR="00D347C3" w:rsidRDefault="00000000">
      <w:pPr>
        <w:spacing w:line="360" w:lineRule="auto"/>
        <w:ind w:left="100" w:right="77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utor</w:t>
      </w:r>
      <w:proofErr w:type="spellEnd"/>
      <w:r>
        <w:rPr>
          <w:rFonts w:ascii="Arial" w:eastAsia="Arial" w:hAnsi="Arial" w:cs="Arial"/>
          <w:b/>
          <w:sz w:val="22"/>
          <w:szCs w:val="22"/>
        </w:rPr>
        <w:t>:</w:t>
      </w:r>
      <w:r>
        <w:rPr>
          <w:rFonts w:ascii="Arial" w:eastAsia="Arial" w:hAnsi="Arial" w:cs="Arial"/>
          <w:b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José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spe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ero</w:t>
      </w:r>
      <w:proofErr w:type="spellEnd"/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éc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co</w:t>
      </w:r>
      <w:proofErr w:type="spellEnd"/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ampo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 U.</w:t>
      </w:r>
      <w:r>
        <w:rPr>
          <w:rFonts w:ascii="Arial" w:eastAsia="Arial" w:hAnsi="Arial" w:cs="Arial"/>
          <w:spacing w:val="-27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aj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ut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n Per</w:t>
      </w:r>
      <w:r>
        <w:rPr>
          <w:rFonts w:ascii="Arial" w:eastAsia="Arial" w:hAnsi="Arial" w:cs="Arial"/>
          <w:spacing w:val="-2"/>
          <w:sz w:val="22"/>
          <w:szCs w:val="22"/>
        </w:rPr>
        <w:t>ú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ero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ól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–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éc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.I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-30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1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>4</w:t>
      </w:r>
      <w:r>
        <w:rPr>
          <w:rFonts w:ascii="Arial" w:eastAsia="Arial" w:hAnsi="Arial" w:cs="Arial"/>
          <w:spacing w:val="-1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>4</w:t>
      </w:r>
      <w:r>
        <w:rPr>
          <w:rFonts w:ascii="Arial" w:eastAsia="Arial" w:hAnsi="Arial" w:cs="Arial"/>
          <w:spacing w:val="-1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versi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an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tí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8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con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an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tí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pa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omado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á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</w:t>
      </w:r>
      <w:proofErr w:type="spellEnd"/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versi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ad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nto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e.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nta</w:t>
      </w:r>
      <w:proofErr w:type="spellEnd"/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con</w:t>
      </w:r>
    </w:p>
    <w:p w14:paraId="7BA974D5" w14:textId="77777777" w:rsidR="00D347C3" w:rsidRPr="001173AC" w:rsidRDefault="00000000">
      <w:pPr>
        <w:spacing w:before="3" w:line="360" w:lineRule="auto"/>
        <w:ind w:left="100" w:right="78"/>
        <w:jc w:val="both"/>
        <w:rPr>
          <w:rFonts w:ascii="Arial" w:eastAsia="Arial" w:hAnsi="Arial" w:cs="Arial"/>
          <w:sz w:val="22"/>
          <w:szCs w:val="22"/>
          <w:lang w:val="es-PE"/>
        </w:rPr>
      </w:pPr>
      <w:r w:rsidRPr="001173AC">
        <w:rPr>
          <w:rFonts w:ascii="Arial" w:eastAsia="Arial" w:hAnsi="Arial" w:cs="Arial"/>
          <w:sz w:val="22"/>
          <w:szCs w:val="22"/>
          <w:lang w:val="es-PE"/>
        </w:rPr>
        <w:t>02</w:t>
      </w:r>
      <w:r w:rsidRPr="001173AC">
        <w:rPr>
          <w:rFonts w:ascii="Arial" w:eastAsia="Arial" w:hAnsi="Arial" w:cs="Arial"/>
          <w:spacing w:val="57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a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ñ</w:t>
      </w:r>
      <w:r w:rsidRPr="001173AC">
        <w:rPr>
          <w:rFonts w:ascii="Arial" w:eastAsia="Arial" w:hAnsi="Arial" w:cs="Arial"/>
          <w:sz w:val="22"/>
          <w:szCs w:val="22"/>
          <w:lang w:val="es-PE"/>
        </w:rPr>
        <w:t>os</w:t>
      </w:r>
      <w:r w:rsidRPr="001173AC">
        <w:rPr>
          <w:rFonts w:ascii="Arial" w:eastAsia="Arial" w:hAnsi="Arial" w:cs="Arial"/>
          <w:spacing w:val="55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de</w:t>
      </w:r>
      <w:r w:rsidRPr="001173AC">
        <w:rPr>
          <w:rFonts w:ascii="Arial" w:eastAsia="Arial" w:hAnsi="Arial" w:cs="Arial"/>
          <w:spacing w:val="55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ex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p</w:t>
      </w:r>
      <w:r w:rsidRPr="001173AC">
        <w:rPr>
          <w:rFonts w:ascii="Arial" w:eastAsia="Arial" w:hAnsi="Arial" w:cs="Arial"/>
          <w:spacing w:val="-3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Pr="001173AC">
        <w:rPr>
          <w:rFonts w:ascii="Arial" w:eastAsia="Arial" w:hAnsi="Arial" w:cs="Arial"/>
          <w:sz w:val="22"/>
          <w:szCs w:val="22"/>
          <w:lang w:val="es-PE"/>
        </w:rPr>
        <w:t>c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1173AC">
        <w:rPr>
          <w:rFonts w:ascii="Arial" w:eastAsia="Arial" w:hAnsi="Arial" w:cs="Arial"/>
          <w:sz w:val="22"/>
          <w:szCs w:val="22"/>
          <w:lang w:val="es-PE"/>
        </w:rPr>
        <w:t>a</w:t>
      </w:r>
      <w:r w:rsidRPr="001173AC">
        <w:rPr>
          <w:rFonts w:ascii="Arial" w:eastAsia="Arial" w:hAnsi="Arial" w:cs="Arial"/>
          <w:spacing w:val="58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c</w:t>
      </w:r>
      <w:r w:rsidRPr="001173AC">
        <w:rPr>
          <w:rFonts w:ascii="Arial" w:eastAsia="Arial" w:hAnsi="Arial" w:cs="Arial"/>
          <w:spacing w:val="-3"/>
          <w:sz w:val="22"/>
          <w:szCs w:val="22"/>
          <w:lang w:val="es-PE"/>
        </w:rPr>
        <w:t>o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m</w:t>
      </w:r>
      <w:r w:rsidRPr="001173AC">
        <w:rPr>
          <w:rFonts w:ascii="Arial" w:eastAsia="Arial" w:hAnsi="Arial" w:cs="Arial"/>
          <w:sz w:val="22"/>
          <w:szCs w:val="22"/>
          <w:lang w:val="es-PE"/>
        </w:rPr>
        <w:t>o</w:t>
      </w:r>
      <w:r w:rsidRPr="001173AC">
        <w:rPr>
          <w:rFonts w:ascii="Arial" w:eastAsia="Arial" w:hAnsi="Arial" w:cs="Arial"/>
          <w:spacing w:val="55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g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sz w:val="22"/>
          <w:szCs w:val="22"/>
          <w:lang w:val="es-PE"/>
        </w:rPr>
        <w:t>ó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l</w:t>
      </w:r>
      <w:r w:rsidRPr="001173AC">
        <w:rPr>
          <w:rFonts w:ascii="Arial" w:eastAsia="Arial" w:hAnsi="Arial" w:cs="Arial"/>
          <w:sz w:val="22"/>
          <w:szCs w:val="22"/>
          <w:lang w:val="es-PE"/>
        </w:rPr>
        <w:t>o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g</w:t>
      </w:r>
      <w:r w:rsidRPr="001173AC">
        <w:rPr>
          <w:rFonts w:ascii="Arial" w:eastAsia="Arial" w:hAnsi="Arial" w:cs="Arial"/>
          <w:sz w:val="22"/>
          <w:szCs w:val="22"/>
          <w:lang w:val="es-PE"/>
        </w:rPr>
        <w:t>o</w:t>
      </w:r>
      <w:r w:rsidRPr="001173AC">
        <w:rPr>
          <w:rFonts w:ascii="Arial" w:eastAsia="Arial" w:hAnsi="Arial" w:cs="Arial"/>
          <w:spacing w:val="58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de</w:t>
      </w:r>
      <w:r w:rsidRPr="001173AC">
        <w:rPr>
          <w:rFonts w:ascii="Arial" w:eastAsia="Arial" w:hAnsi="Arial" w:cs="Arial"/>
          <w:spacing w:val="55"/>
          <w:sz w:val="22"/>
          <w:szCs w:val="22"/>
          <w:lang w:val="es-PE"/>
        </w:rPr>
        <w:t xml:space="preserve"> </w:t>
      </w:r>
      <w:proofErr w:type="gramStart"/>
      <w:r w:rsidRPr="001173AC">
        <w:rPr>
          <w:rFonts w:ascii="Arial" w:eastAsia="Arial" w:hAnsi="Arial" w:cs="Arial"/>
          <w:sz w:val="22"/>
          <w:szCs w:val="22"/>
          <w:lang w:val="es-PE"/>
        </w:rPr>
        <w:t>se</w:t>
      </w:r>
      <w:r w:rsidRPr="001173AC">
        <w:rPr>
          <w:rFonts w:ascii="Arial" w:eastAsia="Arial" w:hAnsi="Arial" w:cs="Arial"/>
          <w:spacing w:val="-3"/>
          <w:sz w:val="22"/>
          <w:szCs w:val="22"/>
          <w:lang w:val="es-PE"/>
        </w:rPr>
        <w:t>c</w:t>
      </w:r>
      <w:r w:rsidRPr="001173AC">
        <w:rPr>
          <w:rFonts w:ascii="Arial" w:eastAsia="Arial" w:hAnsi="Arial" w:cs="Arial"/>
          <w:sz w:val="22"/>
          <w:szCs w:val="22"/>
          <w:lang w:val="es-PE"/>
        </w:rPr>
        <w:t>c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1173AC">
        <w:rPr>
          <w:rFonts w:ascii="Arial" w:eastAsia="Arial" w:hAnsi="Arial" w:cs="Arial"/>
          <w:sz w:val="22"/>
          <w:szCs w:val="22"/>
          <w:lang w:val="es-PE"/>
        </w:rPr>
        <w:t>ón  en</w:t>
      </w:r>
      <w:proofErr w:type="gramEnd"/>
      <w:r w:rsidRPr="001173AC">
        <w:rPr>
          <w:rFonts w:ascii="Arial" w:eastAsia="Arial" w:hAnsi="Arial" w:cs="Arial"/>
          <w:spacing w:val="55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m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1173AC">
        <w:rPr>
          <w:rFonts w:ascii="Arial" w:eastAsia="Arial" w:hAnsi="Arial" w:cs="Arial"/>
          <w:sz w:val="22"/>
          <w:szCs w:val="22"/>
          <w:lang w:val="es-PE"/>
        </w:rPr>
        <w:t>na</w:t>
      </w:r>
      <w:r w:rsidRPr="001173AC">
        <w:rPr>
          <w:rFonts w:ascii="Arial" w:eastAsia="Arial" w:hAnsi="Arial" w:cs="Arial"/>
          <w:spacing w:val="56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su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bt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er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Pr="001173AC">
        <w:rPr>
          <w:rFonts w:ascii="Arial" w:eastAsia="Arial" w:hAnsi="Arial" w:cs="Arial"/>
          <w:sz w:val="22"/>
          <w:szCs w:val="22"/>
          <w:lang w:val="es-PE"/>
        </w:rPr>
        <w:t>á</w:t>
      </w:r>
      <w:r w:rsidRPr="001173AC">
        <w:rPr>
          <w:rFonts w:ascii="Arial" w:eastAsia="Arial" w:hAnsi="Arial" w:cs="Arial"/>
          <w:spacing w:val="-3"/>
          <w:sz w:val="22"/>
          <w:szCs w:val="22"/>
          <w:lang w:val="es-PE"/>
        </w:rPr>
        <w:t>n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ea</w:t>
      </w:r>
      <w:r w:rsidRPr="001173AC">
        <w:rPr>
          <w:rFonts w:ascii="Arial" w:eastAsia="Arial" w:hAnsi="Arial" w:cs="Arial"/>
          <w:spacing w:val="57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y</w:t>
      </w:r>
      <w:r w:rsidRPr="001173AC">
        <w:rPr>
          <w:rFonts w:ascii="Arial" w:eastAsia="Arial" w:hAnsi="Arial" w:cs="Arial"/>
          <w:spacing w:val="57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13</w:t>
      </w:r>
      <w:r w:rsidRPr="001173AC">
        <w:rPr>
          <w:rFonts w:ascii="Arial" w:eastAsia="Arial" w:hAnsi="Arial" w:cs="Arial"/>
          <w:spacing w:val="55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a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ñ</w:t>
      </w:r>
      <w:r w:rsidRPr="001173AC">
        <w:rPr>
          <w:rFonts w:ascii="Arial" w:eastAsia="Arial" w:hAnsi="Arial" w:cs="Arial"/>
          <w:sz w:val="22"/>
          <w:szCs w:val="22"/>
          <w:lang w:val="es-PE"/>
        </w:rPr>
        <w:t>os</w:t>
      </w:r>
      <w:r w:rsidRPr="001173AC">
        <w:rPr>
          <w:rFonts w:ascii="Arial" w:eastAsia="Arial" w:hAnsi="Arial" w:cs="Arial"/>
          <w:spacing w:val="55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pacing w:val="-3"/>
          <w:sz w:val="22"/>
          <w:szCs w:val="22"/>
          <w:lang w:val="es-PE"/>
        </w:rPr>
        <w:t>d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 ex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p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eri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sz w:val="22"/>
          <w:szCs w:val="22"/>
          <w:lang w:val="es-PE"/>
        </w:rPr>
        <w:t>nc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1173AC">
        <w:rPr>
          <w:rFonts w:ascii="Arial" w:eastAsia="Arial" w:hAnsi="Arial" w:cs="Arial"/>
          <w:sz w:val="22"/>
          <w:szCs w:val="22"/>
          <w:lang w:val="es-PE"/>
        </w:rPr>
        <w:t>a</w:t>
      </w:r>
      <w:r w:rsidRPr="001173AC">
        <w:rPr>
          <w:rFonts w:ascii="Arial" w:eastAsia="Arial" w:hAnsi="Arial" w:cs="Arial"/>
          <w:spacing w:val="6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en</w:t>
      </w:r>
      <w:r w:rsidRPr="001173AC">
        <w:rPr>
          <w:rFonts w:ascii="Arial" w:eastAsia="Arial" w:hAnsi="Arial" w:cs="Arial"/>
          <w:spacing w:val="3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el</w:t>
      </w:r>
      <w:r w:rsidRPr="001173AC">
        <w:rPr>
          <w:rFonts w:ascii="Arial" w:eastAsia="Arial" w:hAnsi="Arial" w:cs="Arial"/>
          <w:spacing w:val="2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m</w:t>
      </w:r>
      <w:r w:rsidRPr="001173AC">
        <w:rPr>
          <w:rFonts w:ascii="Arial" w:eastAsia="Arial" w:hAnsi="Arial" w:cs="Arial"/>
          <w:sz w:val="22"/>
          <w:szCs w:val="22"/>
          <w:lang w:val="es-PE"/>
        </w:rPr>
        <w:t>a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spacing w:val="-4"/>
          <w:sz w:val="22"/>
          <w:szCs w:val="22"/>
          <w:lang w:val="es-PE"/>
        </w:rPr>
        <w:t>j</w:t>
      </w:r>
      <w:r w:rsidRPr="001173AC">
        <w:rPr>
          <w:rFonts w:ascii="Arial" w:eastAsia="Arial" w:hAnsi="Arial" w:cs="Arial"/>
          <w:sz w:val="22"/>
          <w:szCs w:val="22"/>
          <w:lang w:val="es-PE"/>
        </w:rPr>
        <w:t>o</w:t>
      </w:r>
      <w:r w:rsidRPr="001173AC">
        <w:rPr>
          <w:rFonts w:ascii="Arial" w:eastAsia="Arial" w:hAnsi="Arial" w:cs="Arial"/>
          <w:spacing w:val="6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de</w:t>
      </w:r>
      <w:r w:rsidRPr="001173AC">
        <w:rPr>
          <w:rFonts w:ascii="Arial" w:eastAsia="Arial" w:hAnsi="Arial" w:cs="Arial"/>
          <w:spacing w:val="3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estab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ili</w:t>
      </w:r>
      <w:r w:rsidRPr="001173AC">
        <w:rPr>
          <w:rFonts w:ascii="Arial" w:eastAsia="Arial" w:hAnsi="Arial" w:cs="Arial"/>
          <w:sz w:val="22"/>
          <w:szCs w:val="22"/>
          <w:lang w:val="es-PE"/>
        </w:rPr>
        <w:t>d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a</w:t>
      </w:r>
      <w:r w:rsidRPr="001173AC">
        <w:rPr>
          <w:rFonts w:ascii="Arial" w:eastAsia="Arial" w:hAnsi="Arial" w:cs="Arial"/>
          <w:sz w:val="22"/>
          <w:szCs w:val="22"/>
          <w:lang w:val="es-PE"/>
        </w:rPr>
        <w:t>d</w:t>
      </w:r>
      <w:r w:rsidRPr="001173AC">
        <w:rPr>
          <w:rFonts w:ascii="Arial" w:eastAsia="Arial" w:hAnsi="Arial" w:cs="Arial"/>
          <w:spacing w:val="6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 xml:space="preserve">de 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Pr="001173AC">
        <w:rPr>
          <w:rFonts w:ascii="Arial" w:eastAsia="Arial" w:hAnsi="Arial" w:cs="Arial"/>
          <w:sz w:val="22"/>
          <w:szCs w:val="22"/>
          <w:lang w:val="es-PE"/>
        </w:rPr>
        <w:t>a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l</w:t>
      </w:r>
      <w:r w:rsidRPr="001173AC">
        <w:rPr>
          <w:rFonts w:ascii="Arial" w:eastAsia="Arial" w:hAnsi="Arial" w:cs="Arial"/>
          <w:sz w:val="22"/>
          <w:szCs w:val="22"/>
          <w:lang w:val="es-PE"/>
        </w:rPr>
        <w:t>u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d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es</w:t>
      </w:r>
      <w:r w:rsidRPr="001173AC">
        <w:rPr>
          <w:rFonts w:ascii="Arial" w:eastAsia="Arial" w:hAnsi="Arial" w:cs="Arial"/>
          <w:spacing w:val="8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en</w:t>
      </w:r>
      <w:r w:rsidRPr="001173AC">
        <w:rPr>
          <w:rFonts w:ascii="Arial" w:eastAsia="Arial" w:hAnsi="Arial" w:cs="Arial"/>
          <w:spacing w:val="3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Pr="001173AC">
        <w:rPr>
          <w:rFonts w:ascii="Arial" w:eastAsia="Arial" w:hAnsi="Arial" w:cs="Arial"/>
          <w:sz w:val="22"/>
          <w:szCs w:val="22"/>
          <w:lang w:val="es-PE"/>
        </w:rPr>
        <w:t>a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j</w:t>
      </w:r>
      <w:r w:rsidRPr="001173AC">
        <w:rPr>
          <w:rFonts w:ascii="Arial" w:eastAsia="Arial" w:hAnsi="Arial" w:cs="Arial"/>
          <w:spacing w:val="-3"/>
          <w:sz w:val="22"/>
          <w:szCs w:val="22"/>
          <w:lang w:val="es-PE"/>
        </w:rPr>
        <w:t>o</w:t>
      </w:r>
      <w:r w:rsidRPr="001173AC">
        <w:rPr>
          <w:rFonts w:ascii="Arial" w:eastAsia="Arial" w:hAnsi="Arial" w:cs="Arial"/>
          <w:sz w:val="22"/>
          <w:szCs w:val="22"/>
          <w:lang w:val="es-PE"/>
        </w:rPr>
        <w:t>,</w:t>
      </w:r>
      <w:r w:rsidRPr="001173AC">
        <w:rPr>
          <w:rFonts w:ascii="Arial" w:eastAsia="Arial" w:hAnsi="Arial" w:cs="Arial"/>
          <w:spacing w:val="7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d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spacing w:val="-3"/>
          <w:sz w:val="22"/>
          <w:szCs w:val="22"/>
          <w:lang w:val="es-PE"/>
        </w:rPr>
        <w:t>p</w:t>
      </w:r>
      <w:r w:rsidRPr="001173AC">
        <w:rPr>
          <w:rFonts w:ascii="Arial" w:eastAsia="Arial" w:hAnsi="Arial" w:cs="Arial"/>
          <w:sz w:val="22"/>
          <w:szCs w:val="22"/>
          <w:lang w:val="es-PE"/>
        </w:rPr>
        <w:t>ós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Pr="001173AC">
        <w:rPr>
          <w:rFonts w:ascii="Arial" w:eastAsia="Arial" w:hAnsi="Arial" w:cs="Arial"/>
          <w:sz w:val="22"/>
          <w:szCs w:val="22"/>
          <w:lang w:val="es-PE"/>
        </w:rPr>
        <w:t>os</w:t>
      </w:r>
      <w:r w:rsidRPr="001173AC">
        <w:rPr>
          <w:rFonts w:ascii="Arial" w:eastAsia="Arial" w:hAnsi="Arial" w:cs="Arial"/>
          <w:spacing w:val="3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de d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sz w:val="22"/>
          <w:szCs w:val="22"/>
          <w:lang w:val="es-PE"/>
        </w:rPr>
        <w:t>s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m</w:t>
      </w:r>
      <w:r w:rsidRPr="001173AC">
        <w:rPr>
          <w:rFonts w:ascii="Arial" w:eastAsia="Arial" w:hAnsi="Arial" w:cs="Arial"/>
          <w:sz w:val="22"/>
          <w:szCs w:val="22"/>
          <w:lang w:val="es-PE"/>
        </w:rPr>
        <w:t>o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spacing w:val="3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y</w:t>
      </w:r>
      <w:r w:rsidRPr="001173AC">
        <w:rPr>
          <w:rFonts w:ascii="Arial" w:eastAsia="Arial" w:hAnsi="Arial" w:cs="Arial"/>
          <w:spacing w:val="4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p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a</w:t>
      </w:r>
      <w:r w:rsidRPr="001173AC">
        <w:rPr>
          <w:rFonts w:ascii="Arial" w:eastAsia="Arial" w:hAnsi="Arial" w:cs="Arial"/>
          <w:sz w:val="22"/>
          <w:szCs w:val="22"/>
          <w:lang w:val="es-PE"/>
        </w:rPr>
        <w:t>d</w:t>
      </w:r>
      <w:r w:rsidRPr="001173AC">
        <w:rPr>
          <w:rFonts w:ascii="Arial" w:eastAsia="Arial" w:hAnsi="Arial" w:cs="Arial"/>
          <w:spacing w:val="3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 xml:space="preserve">de 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li</w:t>
      </w:r>
      <w:r w:rsidRPr="001173AC">
        <w:rPr>
          <w:rFonts w:ascii="Arial" w:eastAsia="Arial" w:hAnsi="Arial" w:cs="Arial"/>
          <w:sz w:val="22"/>
          <w:szCs w:val="22"/>
          <w:lang w:val="es-PE"/>
        </w:rPr>
        <w:t>x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1173AC">
        <w:rPr>
          <w:rFonts w:ascii="Arial" w:eastAsia="Arial" w:hAnsi="Arial" w:cs="Arial"/>
          <w:sz w:val="22"/>
          <w:szCs w:val="22"/>
          <w:lang w:val="es-PE"/>
        </w:rPr>
        <w:t>v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1173AC">
        <w:rPr>
          <w:rFonts w:ascii="Arial" w:eastAsia="Arial" w:hAnsi="Arial" w:cs="Arial"/>
          <w:sz w:val="22"/>
          <w:szCs w:val="22"/>
          <w:lang w:val="es-PE"/>
        </w:rPr>
        <w:t>ac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1173AC">
        <w:rPr>
          <w:rFonts w:ascii="Arial" w:eastAsia="Arial" w:hAnsi="Arial" w:cs="Arial"/>
          <w:sz w:val="22"/>
          <w:szCs w:val="22"/>
          <w:lang w:val="es-PE"/>
        </w:rPr>
        <w:t>ó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Pr="001173AC">
        <w:rPr>
          <w:rFonts w:ascii="Arial" w:eastAsia="Arial" w:hAnsi="Arial" w:cs="Arial"/>
          <w:sz w:val="22"/>
          <w:szCs w:val="22"/>
          <w:lang w:val="es-PE"/>
        </w:rPr>
        <w:t>,</w:t>
      </w:r>
      <w:r w:rsidRPr="001173AC">
        <w:rPr>
          <w:rFonts w:ascii="Arial" w:eastAsia="Arial" w:hAnsi="Arial" w:cs="Arial"/>
          <w:spacing w:val="4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como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 xml:space="preserve"> I</w:t>
      </w:r>
      <w:r w:rsidRPr="001173AC">
        <w:rPr>
          <w:rFonts w:ascii="Arial" w:eastAsia="Arial" w:hAnsi="Arial" w:cs="Arial"/>
          <w:sz w:val="22"/>
          <w:szCs w:val="22"/>
          <w:lang w:val="es-PE"/>
        </w:rPr>
        <w:t>n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g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ni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ero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 xml:space="preserve"> G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o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Pr="001173AC">
        <w:rPr>
          <w:rFonts w:ascii="Arial" w:eastAsia="Arial" w:hAnsi="Arial" w:cs="Arial"/>
          <w:sz w:val="22"/>
          <w:szCs w:val="22"/>
          <w:lang w:val="es-PE"/>
        </w:rPr>
        <w:t>éc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ni</w:t>
      </w:r>
      <w:r w:rsidRPr="001173AC">
        <w:rPr>
          <w:rFonts w:ascii="Arial" w:eastAsia="Arial" w:hAnsi="Arial" w:cs="Arial"/>
          <w:sz w:val="22"/>
          <w:szCs w:val="22"/>
          <w:lang w:val="es-PE"/>
        </w:rPr>
        <w:t>co</w:t>
      </w:r>
      <w:r w:rsidRPr="001173AC">
        <w:rPr>
          <w:rFonts w:ascii="Arial" w:eastAsia="Arial" w:hAnsi="Arial" w:cs="Arial"/>
          <w:spacing w:val="2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de</w:t>
      </w:r>
      <w:r w:rsidRPr="001173AC">
        <w:rPr>
          <w:rFonts w:ascii="Arial" w:eastAsia="Arial" w:hAnsi="Arial" w:cs="Arial"/>
          <w:spacing w:val="2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>c</w:t>
      </w:r>
      <w:r w:rsidRPr="001173AC">
        <w:rPr>
          <w:rFonts w:ascii="Arial" w:eastAsia="Arial" w:hAnsi="Arial" w:cs="Arial"/>
          <w:spacing w:val="-3"/>
          <w:sz w:val="22"/>
          <w:szCs w:val="22"/>
          <w:lang w:val="es-PE"/>
        </w:rPr>
        <w:t>a</w:t>
      </w:r>
      <w:r w:rsidRPr="001173AC">
        <w:rPr>
          <w:rFonts w:ascii="Arial" w:eastAsia="Arial" w:hAnsi="Arial" w:cs="Arial"/>
          <w:spacing w:val="-2"/>
          <w:sz w:val="22"/>
          <w:szCs w:val="22"/>
          <w:lang w:val="es-PE"/>
        </w:rPr>
        <w:t>m</w:t>
      </w:r>
      <w:r w:rsidRPr="001173AC">
        <w:rPr>
          <w:rFonts w:ascii="Arial" w:eastAsia="Arial" w:hAnsi="Arial" w:cs="Arial"/>
          <w:sz w:val="22"/>
          <w:szCs w:val="22"/>
          <w:lang w:val="es-PE"/>
        </w:rPr>
        <w:t>po,</w:t>
      </w:r>
      <w:r w:rsidRPr="001173AC">
        <w:rPr>
          <w:rFonts w:ascii="Arial" w:eastAsia="Arial" w:hAnsi="Arial" w:cs="Arial"/>
          <w:spacing w:val="4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z w:val="22"/>
          <w:szCs w:val="22"/>
          <w:lang w:val="es-PE"/>
        </w:rPr>
        <w:t xml:space="preserve">en 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l</w:t>
      </w:r>
      <w:r w:rsidRPr="001173AC">
        <w:rPr>
          <w:rFonts w:ascii="Arial" w:eastAsia="Arial" w:hAnsi="Arial" w:cs="Arial"/>
          <w:sz w:val="22"/>
          <w:szCs w:val="22"/>
          <w:lang w:val="es-PE"/>
        </w:rPr>
        <w:t xml:space="preserve">as 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O</w:t>
      </w:r>
      <w:r w:rsidRPr="001173AC">
        <w:rPr>
          <w:rFonts w:ascii="Arial" w:eastAsia="Arial" w:hAnsi="Arial" w:cs="Arial"/>
          <w:sz w:val="22"/>
          <w:szCs w:val="22"/>
          <w:lang w:val="es-PE"/>
        </w:rPr>
        <w:t>p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Pr="001173AC">
        <w:rPr>
          <w:rFonts w:ascii="Arial" w:eastAsia="Arial" w:hAnsi="Arial" w:cs="Arial"/>
          <w:sz w:val="22"/>
          <w:szCs w:val="22"/>
          <w:lang w:val="es-PE"/>
        </w:rPr>
        <w:t>ac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1173AC">
        <w:rPr>
          <w:rFonts w:ascii="Arial" w:eastAsia="Arial" w:hAnsi="Arial" w:cs="Arial"/>
          <w:sz w:val="22"/>
          <w:szCs w:val="22"/>
          <w:lang w:val="es-PE"/>
        </w:rPr>
        <w:t>o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es de</w:t>
      </w:r>
      <w:r w:rsidRPr="001173AC">
        <w:rPr>
          <w:rFonts w:ascii="Arial" w:eastAsia="Arial" w:hAnsi="Arial" w:cs="Arial"/>
          <w:spacing w:val="2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pacing w:val="1"/>
          <w:sz w:val="22"/>
          <w:szCs w:val="22"/>
          <w:lang w:val="es-PE"/>
        </w:rPr>
        <w:t>M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1173AC">
        <w:rPr>
          <w:rFonts w:ascii="Arial" w:eastAsia="Arial" w:hAnsi="Arial" w:cs="Arial"/>
          <w:sz w:val="22"/>
          <w:szCs w:val="22"/>
          <w:lang w:val="es-PE"/>
        </w:rPr>
        <w:t>na</w:t>
      </w:r>
      <w:r w:rsidRPr="001173AC">
        <w:rPr>
          <w:rFonts w:ascii="Arial" w:eastAsia="Arial" w:hAnsi="Arial" w:cs="Arial"/>
          <w:spacing w:val="2"/>
          <w:sz w:val="22"/>
          <w:szCs w:val="22"/>
          <w:lang w:val="es-PE"/>
        </w:rPr>
        <w:t xml:space="preserve"> 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C</w:t>
      </w:r>
      <w:r w:rsidRPr="001173AC">
        <w:rPr>
          <w:rFonts w:ascii="Arial" w:eastAsia="Arial" w:hAnsi="Arial" w:cs="Arial"/>
          <w:sz w:val="22"/>
          <w:szCs w:val="22"/>
          <w:lang w:val="es-PE"/>
        </w:rPr>
        <w:t>u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aj</w:t>
      </w:r>
      <w:r w:rsidRPr="001173AC">
        <w:rPr>
          <w:rFonts w:ascii="Arial" w:eastAsia="Arial" w:hAnsi="Arial" w:cs="Arial"/>
          <w:sz w:val="22"/>
          <w:szCs w:val="22"/>
          <w:lang w:val="es-PE"/>
        </w:rPr>
        <w:t>o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Pr="001173AC">
        <w:rPr>
          <w:rFonts w:ascii="Arial" w:eastAsia="Arial" w:hAnsi="Arial" w:cs="Arial"/>
          <w:sz w:val="22"/>
          <w:szCs w:val="22"/>
          <w:lang w:val="es-PE"/>
        </w:rPr>
        <w:t xml:space="preserve">e 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C</w:t>
      </w:r>
      <w:r w:rsidRPr="001173AC">
        <w:rPr>
          <w:rFonts w:ascii="Arial" w:eastAsia="Arial" w:hAnsi="Arial" w:cs="Arial"/>
          <w:sz w:val="22"/>
          <w:szCs w:val="22"/>
          <w:lang w:val="es-PE"/>
        </w:rPr>
        <w:t>u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aj</w:t>
      </w:r>
      <w:r w:rsidRPr="001173AC">
        <w:rPr>
          <w:rFonts w:ascii="Arial" w:eastAsia="Arial" w:hAnsi="Arial" w:cs="Arial"/>
          <w:sz w:val="22"/>
          <w:szCs w:val="22"/>
          <w:lang w:val="es-PE"/>
        </w:rPr>
        <w:t>o</w:t>
      </w:r>
      <w:r w:rsidRPr="001173AC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Pr="001173AC">
        <w:rPr>
          <w:rFonts w:ascii="Arial" w:eastAsia="Arial" w:hAnsi="Arial" w:cs="Arial"/>
          <w:sz w:val="22"/>
          <w:szCs w:val="22"/>
          <w:lang w:val="es-PE"/>
        </w:rPr>
        <w:t>e.</w:t>
      </w:r>
    </w:p>
    <w:sectPr w:rsidR="00D347C3" w:rsidRPr="001173AC">
      <w:pgSz w:w="11920" w:h="16840"/>
      <w:pgMar w:top="134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33453"/>
    <w:multiLevelType w:val="multilevel"/>
    <w:tmpl w:val="0F62A01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803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7C3"/>
    <w:rsid w:val="001173AC"/>
    <w:rsid w:val="00796556"/>
    <w:rsid w:val="00940338"/>
    <w:rsid w:val="00D347C3"/>
    <w:rsid w:val="00ED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80532"/>
  <w15:docId w15:val="{FA6A1E15-D56C-434C-BF51-BAF43995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barrios_c@yahoo.es" TargetMode="External"/><Relationship Id="rId5" Type="http://schemas.openxmlformats.org/officeDocument/2006/relationships/hyperlink" Target="mailto:jbarriosc@southernperu.com.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972</Words>
  <Characters>5542</Characters>
  <Application>Microsoft Office Word</Application>
  <DocSecurity>0</DocSecurity>
  <Lines>46</Lines>
  <Paragraphs>13</Paragraphs>
  <ScaleCrop>false</ScaleCrop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Salas Arata, Melissa</cp:lastModifiedBy>
  <cp:revision>2</cp:revision>
  <dcterms:created xsi:type="dcterms:W3CDTF">2025-04-29T01:03:00Z</dcterms:created>
  <dcterms:modified xsi:type="dcterms:W3CDTF">2025-04-29T01:03:00Z</dcterms:modified>
</cp:coreProperties>
</file>