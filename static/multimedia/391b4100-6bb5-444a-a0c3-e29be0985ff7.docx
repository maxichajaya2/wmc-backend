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22"/>
          <w:szCs w:val="22"/>
        </w:rPr>
        <w:jc w:val="left"/>
        <w:spacing w:before="78"/>
        <w:ind w:left="102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Tí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o:</w:t>
      </w:r>
      <w:r>
        <w:rPr>
          <w:rFonts w:cs="Arial" w:hAnsi="Arial" w:eastAsia="Arial" w:ascii="Arial"/>
          <w:b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atos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cativo</w:t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361"/>
        <w:ind w:left="102" w:right="78"/>
      </w:pPr>
      <w:r>
        <w:rPr>
          <w:rFonts w:cs="Arial" w:hAnsi="Arial" w:eastAsia="Arial" w:ascii="Arial"/>
          <w:b/>
          <w:spacing w:val="-17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ema: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proyec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ateg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5576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utor: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arin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mpresa: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ú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recció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335.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sz w:val="22"/>
          <w:szCs w:val="22"/>
        </w:rPr>
        <w:t>corp</w:t>
      </w:r>
      <w:r>
        <w:rPr>
          <w:rFonts w:cs="Arial" w:hAnsi="Arial" w:eastAsia="Arial" w:ascii="Arial"/>
          <w:b/>
          <w:spacing w:val="-3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sz w:val="22"/>
          <w:szCs w:val="22"/>
        </w:rPr>
        <w:t>ra</w:t>
      </w:r>
      <w:r>
        <w:rPr>
          <w:rFonts w:cs="Arial" w:hAnsi="Arial" w:eastAsia="Arial" w:ascii="Arial"/>
          <w:b/>
          <w:spacing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v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ssa.c</w:t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hyperlink r:id="rId4">
        <w:r>
          <w:rPr>
            <w:rFonts w:cs="Arial" w:hAnsi="Arial" w:eastAsia="Arial" w:ascii="Arial"/>
            <w:spacing w:val="1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n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j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o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d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a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t</w:t>
        </w:r>
      </w:hyperlink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ami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es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f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e.c</w:t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m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sz w:val="22"/>
          <w:szCs w:val="22"/>
        </w:rPr>
        <w:t>perso</w:t>
      </w:r>
      <w:r>
        <w:rPr>
          <w:rFonts w:cs="Arial" w:hAnsi="Arial" w:eastAsia="Arial" w:ascii="Arial"/>
          <w:b/>
          <w:spacing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sz w:val="22"/>
          <w:szCs w:val="22"/>
        </w:rPr>
        <w:t>:</w:t>
      </w:r>
      <w:r>
        <w:rPr>
          <w:rFonts w:cs="Arial" w:hAnsi="Arial" w:eastAsia="Arial" w:ascii="Arial"/>
          <w:b/>
          <w:spacing w:val="1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</w:r>
      <w:hyperlink r:id="rId5"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va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n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3"/>
            <w:sz w:val="22"/>
            <w:szCs w:val="22"/>
            <w:u w:val="single" w:color="000000"/>
          </w:rPr>
          <w:t>g</w:t>
        </w:r>
        <w:r>
          <w:rPr>
            <w:rFonts w:cs="Arial" w:hAnsi="Arial" w:eastAsia="Arial" w:ascii="Arial"/>
            <w:spacing w:val="-3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o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1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gma</w:t>
        </w:r>
      </w:hyperlink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.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com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992730069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utor: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Jaz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Je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mpresa: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ú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recció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335.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corp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j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z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.</w:t>
      </w:r>
      <w:hyperlink r:id="rId6"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-60"/>
            <w:w w:val="10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cuc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h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o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d</w:t>
        </w:r>
      </w:hyperlink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es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are.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sz w:val="22"/>
          <w:szCs w:val="22"/>
        </w:rPr>
        <w:t>perso</w:t>
      </w:r>
      <w:r>
        <w:rPr>
          <w:rFonts w:cs="Arial" w:hAnsi="Arial" w:eastAsia="Arial" w:ascii="Arial"/>
          <w:b/>
          <w:spacing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sz w:val="22"/>
          <w:szCs w:val="22"/>
        </w:rPr>
        <w:t>:</w:t>
      </w:r>
      <w:r>
        <w:rPr>
          <w:rFonts w:cs="Arial" w:hAnsi="Arial" w:eastAsia="Arial" w:ascii="Arial"/>
          <w:b/>
          <w:spacing w:val="1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</w:r>
      <w:hyperlink r:id="rId7"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g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o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j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3"/>
            <w:sz w:val="22"/>
            <w:szCs w:val="22"/>
            <w:u w:val="single" w:color="000000"/>
          </w:rPr>
          <w:t>a</w:t>
        </w:r>
        <w:r>
          <w:rPr>
            <w:rFonts w:cs="Arial" w:hAnsi="Arial" w:eastAsia="Arial" w:ascii="Arial"/>
            <w:spacing w:val="-3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z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j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n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sz w:val="22"/>
            <w:szCs w:val="22"/>
            <w:u w:val="single" w:color="000000"/>
          </w:rPr>
          <w:t>gma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i</w:t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1"/>
            <w:sz w:val="22"/>
            <w:szCs w:val="22"/>
            <w:u w:val="single" w:color="000000"/>
          </w:rPr>
          <w:t>l</w:t>
        </w:r>
      </w:hyperlink>
      <w:r>
        <w:rPr>
          <w:rFonts w:cs="Arial" w:hAnsi="Arial" w:eastAsia="Arial" w:ascii="Arial"/>
          <w:spacing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.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com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2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986038277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utor: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ores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360"/>
        <w:ind w:left="102" w:right="4396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mpresa: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ú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recció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335.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 w:lineRule="auto" w:line="360"/>
        <w:ind w:left="102" w:right="2873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corp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zo.f</w:t>
      </w:r>
      <w:hyperlink r:id="rId8"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-59"/>
            <w:w w:val="10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l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or</w:t>
        </w:r>
        <w:r>
          <w:rPr>
            <w:rFonts w:cs="Arial" w:hAnsi="Arial" w:eastAsia="Arial" w:ascii="Arial"/>
            <w:spacing w:val="-2"/>
            <w:w w:val="100"/>
            <w:sz w:val="22"/>
            <w:szCs w:val="22"/>
            <w:u w:val="single" w:color="000000"/>
          </w:rPr>
          <w:t>e</w:t>
        </w:r>
        <w:r>
          <w:rPr>
            <w:rFonts w:cs="Arial" w:hAnsi="Arial" w:eastAsia="Arial" w:ascii="Arial"/>
            <w:spacing w:val="-2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s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d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a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t</w:t>
        </w:r>
      </w:hyperlink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so</w:t>
      </w:r>
      <w:r>
        <w:rPr>
          <w:rFonts w:cs="Arial" w:hAnsi="Arial" w:eastAsia="Arial" w:ascii="Arial"/>
          <w:spacing w:val="-2"/>
          <w:w w:val="100"/>
          <w:sz w:val="22"/>
          <w:szCs w:val="22"/>
          <w:u w:val="single" w:color="000000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are.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orreo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perso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z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.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hyperlink r:id="rId9">
        <w:r>
          <w:rPr>
            <w:rFonts w:cs="Arial" w:hAnsi="Arial" w:eastAsia="Arial" w:ascii="Arial"/>
            <w:spacing w:val="1"/>
            <w:w w:val="100"/>
            <w:sz w:val="22"/>
            <w:szCs w:val="22"/>
            <w:u w:val="single" w:color="000000"/>
          </w:rPr>
          <w:t> </w:t>
        </w:r>
        <w:r>
          <w:rPr>
            <w:rFonts w:cs="Arial" w:hAnsi="Arial" w:eastAsia="Arial" w:ascii="Arial"/>
            <w:spacing w:val="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es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h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oy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o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s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@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3"/>
            <w:w w:val="100"/>
            <w:sz w:val="22"/>
            <w:szCs w:val="22"/>
            <w:u w:val="single" w:color="000000"/>
          </w:rPr>
          <w:t>g</w:t>
        </w:r>
        <w:r>
          <w:rPr>
            <w:rFonts w:cs="Arial" w:hAnsi="Arial" w:eastAsia="Arial" w:ascii="Arial"/>
            <w:spacing w:val="-3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2"/>
            <w:w w:val="100"/>
            <w:sz w:val="22"/>
            <w:szCs w:val="22"/>
            <w:u w:val="single" w:color="000000"/>
          </w:rPr>
          <w:t>m</w:t>
        </w:r>
        <w:r>
          <w:rPr>
            <w:rFonts w:cs="Arial" w:hAnsi="Arial" w:eastAsia="Arial" w:ascii="Arial"/>
            <w:spacing w:val="-2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0"/>
            <w:w w:val="100"/>
            <w:sz w:val="22"/>
            <w:szCs w:val="22"/>
            <w:u w:val="single" w:color="000000"/>
          </w:rPr>
          <w:t>a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i</w:t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</w:r>
        <w:r>
          <w:rPr>
            <w:rFonts w:cs="Arial" w:hAnsi="Arial" w:eastAsia="Arial" w:ascii="Arial"/>
            <w:spacing w:val="-1"/>
            <w:w w:val="100"/>
            <w:sz w:val="22"/>
            <w:szCs w:val="22"/>
            <w:u w:val="single" w:color="000000"/>
          </w:rPr>
          <w:t>l</w:t>
        </w:r>
      </w:hyperlink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.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com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912983069</w:t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2"/>
        <w:ind w:left="102" w:right="78"/>
        <w:sectPr>
          <w:pgSz w:w="11920" w:h="16840"/>
          <w:pgMar w:top="1320" w:bottom="280" w:left="1600" w:right="1580"/>
        </w:sectPr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alabras</w:t>
      </w:r>
      <w:r>
        <w:rPr>
          <w:rFonts w:cs="Arial" w:hAnsi="Arial" w:eastAsia="Arial" w:ascii="Arial"/>
          <w:b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1.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5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oma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cos.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l.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empo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eo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activ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both"/>
        <w:spacing w:before="80"/>
        <w:ind w:left="102" w:right="5582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umen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rab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j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é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82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campo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proceso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embargo,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é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s.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estud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cativo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organ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erenc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empo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orando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cos.</w:t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7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da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cativo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urados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servac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ca)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afl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ps)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erenc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erenc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empo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zaron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é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</w:p>
    <w:p>
      <w:pPr>
        <w:rPr>
          <w:rFonts w:cs="Arial" w:hAnsi="Arial" w:eastAsia="Arial" w:ascii="Arial"/>
          <w:sz w:val="22"/>
          <w:szCs w:val="22"/>
        </w:rPr>
        <w:jc w:val="both"/>
        <w:spacing w:before="3" w:lineRule="auto" w:line="360"/>
        <w:ind w:left="102" w:right="7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erenc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átic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ural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a.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7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aron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vas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efic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cos.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ptimiz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empos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cara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pog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proporc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cos.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79"/>
        <w:sectPr>
          <w:pgSz w:w="11920" w:h="16840"/>
          <w:pgMar w:top="1320" w:bottom="280" w:left="1600" w:right="1580"/>
        </w:sectPr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cativo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zó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geo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sector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co,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ave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zar</w:t>
      </w:r>
      <w:r>
        <w:rPr>
          <w:rFonts w:cs="Arial" w:hAnsi="Arial" w:eastAsia="Arial" w:ascii="Arial"/>
          <w:spacing w:val="2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versas</w:t>
      </w:r>
    </w:p>
    <w:p>
      <w:pPr>
        <w:rPr>
          <w:rFonts w:cs="Arial" w:hAnsi="Arial" w:eastAsia="Arial" w:ascii="Arial"/>
          <w:sz w:val="22"/>
          <w:szCs w:val="22"/>
        </w:rPr>
        <w:jc w:val="both"/>
        <w:spacing w:before="78" w:lineRule="auto" w:line="364"/>
        <w:ind w:left="102" w:right="8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áreas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estud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proye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510"/>
        <w:ind w:left="102" w:right="647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ñ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Profe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j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before="8" w:lineRule="auto" w:line="360"/>
        <w:ind w:left="102" w:right="76"/>
      </w:pP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bre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versi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ad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n,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12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estimac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sos.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karn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spacing w:val="-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ompa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sempeño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actual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efe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procesos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6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ind w:left="102" w:right="7232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zuli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ind w:left="102" w:right="81"/>
      </w:pP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era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versi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-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</w:t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7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s.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skarn,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ño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área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servic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emen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ú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é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ind w:left="102" w:right="7206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both"/>
        <w:spacing w:lineRule="auto" w:line="360"/>
        <w:ind w:left="102" w:right="77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nto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oso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ama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erú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organ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erú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ñ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nfi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erú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zá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eo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á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ervis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éc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etiv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ón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í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sempeño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xp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sectPr>
      <w:pgSz w:w="11920" w:h="16840"/>
      <w:pgMar w:top="1320" w:bottom="280" w:left="1600" w:right="1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nejo@dat" TargetMode="External"/><Relationship Id="rId5" Type="http://schemas.openxmlformats.org/officeDocument/2006/relationships/hyperlink" Target="mailto:vanegeo1@gmail" TargetMode="External"/><Relationship Id="rId6" Type="http://schemas.openxmlformats.org/officeDocument/2006/relationships/hyperlink" Target="mailto:cucho@dat" TargetMode="External"/><Relationship Id="rId7" Type="http://schemas.openxmlformats.org/officeDocument/2006/relationships/hyperlink" Target="mailto:geojazjen@gmail" TargetMode="External"/><Relationship Id="rId8" Type="http://schemas.openxmlformats.org/officeDocument/2006/relationships/hyperlink" Target="mailto:lores@dat" TargetMode="External"/><Relationship Id="rId9" Type="http://schemas.openxmlformats.org/officeDocument/2006/relationships/hyperlink" Target="mailto:eshoyos@gmail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